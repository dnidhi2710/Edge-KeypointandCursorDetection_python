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single" w:sz="24" w:space="0" w:color="auto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36"/>
      </w:tblGrid>
      <w:tr w:rsidR="00CB60F5" w:rsidRPr="00CB60F5" w14:paraId="2644D65F" w14:textId="77777777" w:rsidTr="00CB60F5">
        <w:tc>
          <w:tcPr>
            <w:tcW w:w="8136" w:type="dxa"/>
            <w:shd w:val="clear" w:color="auto" w:fill="auto"/>
          </w:tcPr>
          <w:p w14:paraId="6371F805" w14:textId="11AD5B25" w:rsidR="00CB60F5" w:rsidRPr="00CB60F5" w:rsidRDefault="00CC777E" w:rsidP="00CB60F5">
            <w:pPr>
              <w:widowControl w:val="0"/>
              <w:autoSpaceDE w:val="0"/>
              <w:autoSpaceDN w:val="0"/>
              <w:adjustRightInd w:val="0"/>
              <w:spacing w:before="280" w:after="280" w:line="226" w:lineRule="auto"/>
              <w:jc w:val="center"/>
              <w:rPr>
                <w:b/>
                <w:bCs/>
                <w:spacing w:val="28"/>
                <w:kern w:val="1"/>
                <w:sz w:val="34"/>
                <w:szCs w:val="34"/>
              </w:rPr>
            </w:pPr>
            <w:proofErr w:type="spellStart"/>
            <w:r>
              <w:rPr>
                <w:b/>
                <w:bCs/>
                <w:spacing w:val="28"/>
                <w:kern w:val="1"/>
                <w:sz w:val="34"/>
                <w:szCs w:val="34"/>
              </w:rPr>
              <w:t>Homography</w:t>
            </w:r>
            <w:proofErr w:type="spellEnd"/>
            <w:r w:rsidR="00BD215A">
              <w:rPr>
                <w:b/>
                <w:bCs/>
                <w:spacing w:val="28"/>
                <w:kern w:val="1"/>
                <w:sz w:val="34"/>
                <w:szCs w:val="34"/>
              </w:rPr>
              <w:t xml:space="preserve"> and </w:t>
            </w:r>
            <w:proofErr w:type="spellStart"/>
            <w:r w:rsidR="00BD215A">
              <w:rPr>
                <w:b/>
                <w:bCs/>
                <w:spacing w:val="28"/>
                <w:kern w:val="1"/>
                <w:sz w:val="34"/>
                <w:szCs w:val="34"/>
              </w:rPr>
              <w:t>Epipolar</w:t>
            </w:r>
            <w:proofErr w:type="spellEnd"/>
            <w:r w:rsidR="00BD215A">
              <w:rPr>
                <w:b/>
                <w:bCs/>
                <w:spacing w:val="28"/>
                <w:kern w:val="1"/>
                <w:sz w:val="34"/>
                <w:szCs w:val="34"/>
              </w:rPr>
              <w:t xml:space="preserve"> Geometry</w:t>
            </w:r>
          </w:p>
        </w:tc>
      </w:tr>
    </w:tbl>
    <w:p w14:paraId="1D14002D" w14:textId="77777777" w:rsidR="00CB60F5" w:rsidRDefault="00CB60F5">
      <w:pPr>
        <w:widowControl w:val="0"/>
        <w:tabs>
          <w:tab w:val="center" w:pos="2610"/>
          <w:tab w:val="center" w:pos="5670"/>
        </w:tabs>
        <w:autoSpaceDE w:val="0"/>
        <w:autoSpaceDN w:val="0"/>
        <w:adjustRightInd w:val="0"/>
        <w:spacing w:line="226" w:lineRule="auto"/>
        <w:jc w:val="both"/>
        <w:rPr>
          <w:b/>
          <w:bCs/>
          <w:spacing w:val="5"/>
          <w:kern w:val="1"/>
        </w:rPr>
      </w:pPr>
    </w:p>
    <w:p w14:paraId="01F125CE" w14:textId="77777777" w:rsidR="00CB60F5" w:rsidRDefault="00CB60F5" w:rsidP="00610318">
      <w:pPr>
        <w:widowControl w:val="0"/>
        <w:tabs>
          <w:tab w:val="center" w:pos="2610"/>
          <w:tab w:val="center" w:pos="5670"/>
        </w:tabs>
        <w:autoSpaceDE w:val="0"/>
        <w:autoSpaceDN w:val="0"/>
        <w:adjustRightInd w:val="0"/>
        <w:spacing w:line="226" w:lineRule="auto"/>
        <w:jc w:val="center"/>
        <w:rPr>
          <w:b/>
          <w:bCs/>
          <w:spacing w:val="5"/>
          <w:kern w:val="1"/>
        </w:rPr>
      </w:pPr>
    </w:p>
    <w:p w14:paraId="3A5177DF" w14:textId="23EC5057" w:rsidR="002D0824" w:rsidRDefault="00290171" w:rsidP="00AF6328">
      <w:pPr>
        <w:widowControl w:val="0"/>
        <w:tabs>
          <w:tab w:val="center" w:pos="2610"/>
          <w:tab w:val="center" w:pos="5670"/>
        </w:tabs>
        <w:autoSpaceDE w:val="0"/>
        <w:autoSpaceDN w:val="0"/>
        <w:adjustRightInd w:val="0"/>
        <w:spacing w:line="226" w:lineRule="auto"/>
        <w:jc w:val="center"/>
        <w:rPr>
          <w:spacing w:val="5"/>
          <w:kern w:val="1"/>
        </w:rPr>
      </w:pPr>
      <w:proofErr w:type="spellStart"/>
      <w:r>
        <w:rPr>
          <w:b/>
          <w:bCs/>
          <w:spacing w:val="5"/>
          <w:kern w:val="1"/>
        </w:rPr>
        <w:t>Dhayanidhi</w:t>
      </w:r>
      <w:proofErr w:type="spellEnd"/>
      <w:r>
        <w:rPr>
          <w:b/>
          <w:bCs/>
          <w:spacing w:val="5"/>
          <w:kern w:val="1"/>
        </w:rPr>
        <w:t xml:space="preserve"> Gunasekaran</w:t>
      </w:r>
    </w:p>
    <w:p w14:paraId="11FF5332" w14:textId="3BD2DC24" w:rsidR="002D0824" w:rsidRDefault="00577D69" w:rsidP="00AF6328">
      <w:pPr>
        <w:widowControl w:val="0"/>
        <w:tabs>
          <w:tab w:val="center" w:pos="2610"/>
          <w:tab w:val="center" w:pos="5670"/>
        </w:tabs>
        <w:autoSpaceDE w:val="0"/>
        <w:autoSpaceDN w:val="0"/>
        <w:adjustRightInd w:val="0"/>
        <w:spacing w:line="226" w:lineRule="auto"/>
        <w:jc w:val="center"/>
        <w:rPr>
          <w:i/>
          <w:iCs/>
          <w:spacing w:val="5"/>
          <w:kern w:val="1"/>
        </w:rPr>
      </w:pPr>
      <w:r>
        <w:rPr>
          <w:spacing w:val="5"/>
          <w:kern w:val="1"/>
        </w:rPr>
        <w:t>University at Buffalo</w:t>
      </w:r>
      <w:r w:rsidR="002D0824">
        <w:rPr>
          <w:spacing w:val="5"/>
          <w:kern w:val="1"/>
        </w:rPr>
        <w:t xml:space="preserve"> </w:t>
      </w:r>
    </w:p>
    <w:p w14:paraId="257F86D5" w14:textId="4E843C31" w:rsidR="002D0824" w:rsidRPr="007D689B" w:rsidRDefault="00D87A75" w:rsidP="007D689B">
      <w:pPr>
        <w:widowControl w:val="0"/>
        <w:tabs>
          <w:tab w:val="center" w:pos="2610"/>
          <w:tab w:val="center" w:pos="5670"/>
        </w:tabs>
        <w:autoSpaceDE w:val="0"/>
        <w:autoSpaceDN w:val="0"/>
        <w:adjustRightInd w:val="0"/>
        <w:spacing w:line="226" w:lineRule="auto"/>
        <w:jc w:val="center"/>
        <w:rPr>
          <w:i/>
          <w:iCs/>
          <w:spacing w:val="5"/>
          <w:kern w:val="1"/>
        </w:rPr>
      </w:pPr>
      <w:r>
        <w:rPr>
          <w:rStyle w:val="Hyperlink"/>
          <w:i/>
          <w:iCs/>
          <w:spacing w:val="5"/>
          <w:kern w:val="1"/>
        </w:rPr>
        <w:t>dhayanid@buffalo.edu</w:t>
      </w:r>
    </w:p>
    <w:p w14:paraId="28646C07" w14:textId="77777777" w:rsidR="002D0824" w:rsidRDefault="002D0824">
      <w:pPr>
        <w:widowControl w:val="0"/>
        <w:autoSpaceDE w:val="0"/>
        <w:autoSpaceDN w:val="0"/>
        <w:adjustRightInd w:val="0"/>
        <w:spacing w:before="540" w:after="140" w:line="226" w:lineRule="auto"/>
        <w:jc w:val="center"/>
        <w:rPr>
          <w:b/>
          <w:bCs/>
          <w:spacing w:val="6"/>
          <w:kern w:val="1"/>
          <w:sz w:val="24"/>
          <w:szCs w:val="24"/>
        </w:rPr>
      </w:pPr>
      <w:r>
        <w:rPr>
          <w:b/>
          <w:bCs/>
          <w:spacing w:val="6"/>
          <w:kern w:val="1"/>
          <w:sz w:val="24"/>
          <w:szCs w:val="24"/>
        </w:rPr>
        <w:t>Abstract</w:t>
      </w:r>
    </w:p>
    <w:p w14:paraId="6A23A656" w14:textId="24156DE6" w:rsidR="002D0824" w:rsidRDefault="00381429">
      <w:pPr>
        <w:widowControl w:val="0"/>
        <w:autoSpaceDE w:val="0"/>
        <w:autoSpaceDN w:val="0"/>
        <w:adjustRightInd w:val="0"/>
        <w:spacing w:before="120" w:after="100" w:line="226" w:lineRule="auto"/>
        <w:ind w:left="720" w:right="720"/>
        <w:jc w:val="both"/>
        <w:rPr>
          <w:spacing w:val="5"/>
          <w:kern w:val="1"/>
        </w:rPr>
      </w:pPr>
      <w:r>
        <w:rPr>
          <w:spacing w:val="5"/>
          <w:kern w:val="1"/>
        </w:rPr>
        <w:t xml:space="preserve">To </w:t>
      </w:r>
      <w:r w:rsidR="00922737">
        <w:rPr>
          <w:spacing w:val="5"/>
          <w:kern w:val="1"/>
        </w:rPr>
        <w:t>perform the</w:t>
      </w:r>
      <w:r w:rsidR="003B06B8">
        <w:rPr>
          <w:spacing w:val="5"/>
          <w:kern w:val="1"/>
        </w:rPr>
        <w:t xml:space="preserve"> image </w:t>
      </w:r>
      <w:r w:rsidR="001971EE">
        <w:rPr>
          <w:spacing w:val="5"/>
          <w:kern w:val="1"/>
        </w:rPr>
        <w:t xml:space="preserve">feature matching tasking such as </w:t>
      </w:r>
      <w:proofErr w:type="spellStart"/>
      <w:r w:rsidR="001971EE">
        <w:rPr>
          <w:spacing w:val="5"/>
          <w:kern w:val="1"/>
        </w:rPr>
        <w:t>Homography</w:t>
      </w:r>
      <w:proofErr w:type="spellEnd"/>
      <w:r w:rsidR="001971EE">
        <w:rPr>
          <w:spacing w:val="5"/>
          <w:kern w:val="1"/>
        </w:rPr>
        <w:t xml:space="preserve">, </w:t>
      </w:r>
      <w:proofErr w:type="spellStart"/>
      <w:r w:rsidR="001971EE">
        <w:rPr>
          <w:spacing w:val="5"/>
          <w:kern w:val="1"/>
        </w:rPr>
        <w:t>Epipolar</w:t>
      </w:r>
      <w:proofErr w:type="spellEnd"/>
      <w:r w:rsidR="001971EE">
        <w:rPr>
          <w:spacing w:val="5"/>
          <w:kern w:val="1"/>
        </w:rPr>
        <w:t xml:space="preserve"> geometry and K-Means Clustering for the given images</w:t>
      </w:r>
      <w:r w:rsidR="00327F95">
        <w:rPr>
          <w:spacing w:val="5"/>
          <w:kern w:val="1"/>
        </w:rPr>
        <w:t>.</w:t>
      </w:r>
    </w:p>
    <w:p w14:paraId="087C42D2" w14:textId="77777777" w:rsidR="0022096F" w:rsidRDefault="0022096F">
      <w:pPr>
        <w:widowControl w:val="0"/>
        <w:autoSpaceDE w:val="0"/>
        <w:autoSpaceDN w:val="0"/>
        <w:adjustRightInd w:val="0"/>
        <w:spacing w:before="120" w:after="100" w:line="226" w:lineRule="auto"/>
        <w:ind w:left="720" w:right="720"/>
        <w:jc w:val="both"/>
        <w:rPr>
          <w:spacing w:val="5"/>
          <w:kern w:val="1"/>
        </w:rPr>
      </w:pPr>
    </w:p>
    <w:p w14:paraId="5960FC57" w14:textId="32D35F67" w:rsidR="00331EAD" w:rsidRDefault="00373A8C" w:rsidP="00331EAD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  <w:sz w:val="24"/>
          <w:szCs w:val="24"/>
        </w:rPr>
      </w:pPr>
      <w:r>
        <w:rPr>
          <w:b/>
          <w:bCs/>
          <w:spacing w:val="24"/>
          <w:kern w:val="1"/>
          <w:sz w:val="24"/>
          <w:szCs w:val="24"/>
        </w:rPr>
        <w:t>1</w:t>
      </w:r>
      <w:r>
        <w:rPr>
          <w:b/>
          <w:bCs/>
          <w:spacing w:val="24"/>
          <w:kern w:val="1"/>
          <w:sz w:val="24"/>
          <w:szCs w:val="24"/>
        </w:rPr>
        <w:tab/>
      </w:r>
      <w:r w:rsidR="00FC38F7">
        <w:rPr>
          <w:b/>
          <w:bCs/>
          <w:spacing w:val="24"/>
          <w:kern w:val="1"/>
          <w:sz w:val="24"/>
          <w:szCs w:val="24"/>
        </w:rPr>
        <w:t xml:space="preserve">Image Features and </w:t>
      </w:r>
      <w:proofErr w:type="spellStart"/>
      <w:r w:rsidR="00FC38F7">
        <w:rPr>
          <w:b/>
          <w:bCs/>
          <w:spacing w:val="24"/>
          <w:kern w:val="1"/>
          <w:sz w:val="24"/>
          <w:szCs w:val="24"/>
        </w:rPr>
        <w:t>Homography</w:t>
      </w:r>
      <w:proofErr w:type="spellEnd"/>
    </w:p>
    <w:p w14:paraId="4C4E1A3D" w14:textId="77777777" w:rsidR="008A6114" w:rsidRDefault="008A6114">
      <w:pPr>
        <w:widowControl w:val="0"/>
        <w:autoSpaceDE w:val="0"/>
        <w:autoSpaceDN w:val="0"/>
        <w:adjustRightInd w:val="0"/>
        <w:rPr>
          <w:spacing w:val="5"/>
          <w:kern w:val="1"/>
        </w:rPr>
      </w:pPr>
    </w:p>
    <w:p w14:paraId="51FE7EF1" w14:textId="0CF19CA3" w:rsidR="007E796B" w:rsidRDefault="008A6114" w:rsidP="00E24120">
      <w:pPr>
        <w:widowControl w:val="0"/>
        <w:autoSpaceDE w:val="0"/>
        <w:autoSpaceDN w:val="0"/>
        <w:adjustRightInd w:val="0"/>
        <w:rPr>
          <w:spacing w:val="5"/>
          <w:kern w:val="1"/>
        </w:rPr>
      </w:pPr>
      <w:proofErr w:type="spellStart"/>
      <w:r>
        <w:rPr>
          <w:spacing w:val="5"/>
          <w:kern w:val="1"/>
        </w:rPr>
        <w:t>Homography</w:t>
      </w:r>
      <w:proofErr w:type="spellEnd"/>
      <w:r>
        <w:rPr>
          <w:spacing w:val="5"/>
          <w:kern w:val="1"/>
        </w:rPr>
        <w:t xml:space="preserve"> is explained as the concept of relating any two images which are in the same planar surface in the space.</w:t>
      </w:r>
      <w:r w:rsidR="00776DFB">
        <w:rPr>
          <w:spacing w:val="5"/>
          <w:kern w:val="1"/>
        </w:rPr>
        <w:t xml:space="preserve"> </w:t>
      </w:r>
    </w:p>
    <w:p w14:paraId="642DBE6B" w14:textId="77777777" w:rsidR="002D0824" w:rsidRDefault="002D0824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</w:p>
    <w:p w14:paraId="49EEE9AF" w14:textId="3267D7EE" w:rsidR="002D0824" w:rsidRDefault="005D3B6C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  <w:r>
        <w:rPr>
          <w:b/>
          <w:bCs/>
          <w:spacing w:val="24"/>
          <w:kern w:val="1"/>
        </w:rPr>
        <w:t>1.</w:t>
      </w:r>
      <w:r w:rsidR="0008200F">
        <w:rPr>
          <w:b/>
          <w:bCs/>
          <w:spacing w:val="24"/>
          <w:kern w:val="1"/>
        </w:rPr>
        <w:t>1</w:t>
      </w:r>
      <w:r>
        <w:rPr>
          <w:b/>
          <w:bCs/>
          <w:spacing w:val="24"/>
          <w:kern w:val="1"/>
        </w:rPr>
        <w:t xml:space="preserve"> </w:t>
      </w:r>
      <w:r w:rsidR="00725192">
        <w:rPr>
          <w:b/>
          <w:bCs/>
          <w:spacing w:val="24"/>
          <w:kern w:val="1"/>
        </w:rPr>
        <w:t>Task Objective</w:t>
      </w:r>
    </w:p>
    <w:p w14:paraId="5D06ACE7" w14:textId="73AAEF7F" w:rsidR="00A52D19" w:rsidRDefault="00EB0684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  <w:r>
        <w:rPr>
          <w:spacing w:val="5"/>
          <w:kern w:val="1"/>
        </w:rPr>
        <w:t xml:space="preserve">To detect the </w:t>
      </w:r>
      <w:r w:rsidR="00396984">
        <w:rPr>
          <w:spacing w:val="5"/>
          <w:kern w:val="1"/>
        </w:rPr>
        <w:t xml:space="preserve">features matches in the given images and to draw the matched inliers and warp the two images over one another based on the </w:t>
      </w:r>
      <w:proofErr w:type="spellStart"/>
      <w:r w:rsidR="00396984">
        <w:rPr>
          <w:spacing w:val="5"/>
          <w:kern w:val="1"/>
        </w:rPr>
        <w:t>homography</w:t>
      </w:r>
      <w:proofErr w:type="spellEnd"/>
      <w:r w:rsidR="00396984">
        <w:rPr>
          <w:spacing w:val="5"/>
          <w:kern w:val="1"/>
        </w:rPr>
        <w:t xml:space="preserve"> matrix</w:t>
      </w:r>
      <w:r w:rsidR="0033199E">
        <w:rPr>
          <w:spacing w:val="5"/>
          <w:kern w:val="1"/>
        </w:rPr>
        <w:t>.</w:t>
      </w:r>
    </w:p>
    <w:p w14:paraId="7FB2E2FA" w14:textId="77777777" w:rsidR="000D74ED" w:rsidRDefault="000D74ED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</w:p>
    <w:p w14:paraId="6D87BE1B" w14:textId="4ADBDC5F" w:rsidR="002D0824" w:rsidRDefault="002D0824" w:rsidP="00A17DD1">
      <w:pPr>
        <w:widowControl w:val="0"/>
        <w:autoSpaceDE w:val="0"/>
        <w:autoSpaceDN w:val="0"/>
        <w:adjustRightInd w:val="0"/>
        <w:spacing w:before="120" w:line="226" w:lineRule="auto"/>
        <w:rPr>
          <w:spacing w:val="5"/>
          <w:kern w:val="1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68"/>
        <w:gridCol w:w="4068"/>
      </w:tblGrid>
      <w:tr w:rsidR="00A17DD1" w14:paraId="5478B5B0" w14:textId="77777777" w:rsidTr="00A17DD1">
        <w:tc>
          <w:tcPr>
            <w:tcW w:w="4068" w:type="dxa"/>
          </w:tcPr>
          <w:p w14:paraId="6B0FFBC2" w14:textId="47138CC8" w:rsidR="00A17DD1" w:rsidRDefault="00A17DD1" w:rsidP="00A17DD1">
            <w:pPr>
              <w:widowControl w:val="0"/>
              <w:autoSpaceDE w:val="0"/>
              <w:autoSpaceDN w:val="0"/>
              <w:adjustRightInd w:val="0"/>
              <w:spacing w:before="120" w:line="226" w:lineRule="auto"/>
              <w:rPr>
                <w:spacing w:val="5"/>
                <w:kern w:val="1"/>
              </w:rPr>
            </w:pPr>
            <w:r>
              <w:rPr>
                <w:noProof/>
                <w:spacing w:val="5"/>
                <w:kern w:val="1"/>
              </w:rPr>
              <w:drawing>
                <wp:inline distT="0" distB="0" distL="0" distR="0" wp14:anchorId="540CBC5B" wp14:editId="4B9D57BC">
                  <wp:extent cx="2370667" cy="1714842"/>
                  <wp:effectExtent l="0" t="0" r="444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mountain1.jp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764" cy="1720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8" w:type="dxa"/>
          </w:tcPr>
          <w:p w14:paraId="5F3A23B5" w14:textId="014845E4" w:rsidR="00A17DD1" w:rsidRDefault="00A17DD1" w:rsidP="00A17DD1">
            <w:pPr>
              <w:widowControl w:val="0"/>
              <w:autoSpaceDE w:val="0"/>
              <w:autoSpaceDN w:val="0"/>
              <w:adjustRightInd w:val="0"/>
              <w:spacing w:before="120" w:line="226" w:lineRule="auto"/>
              <w:rPr>
                <w:spacing w:val="5"/>
                <w:kern w:val="1"/>
              </w:rPr>
            </w:pPr>
            <w:r>
              <w:rPr>
                <w:noProof/>
                <w:spacing w:val="5"/>
                <w:kern w:val="1"/>
              </w:rPr>
              <w:drawing>
                <wp:inline distT="0" distB="0" distL="0" distR="0" wp14:anchorId="4CADE603" wp14:editId="7EEF0579">
                  <wp:extent cx="2364342" cy="1710267"/>
                  <wp:effectExtent l="0" t="0" r="0" b="444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mountain2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504" cy="1727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56BE10" w14:textId="64031444" w:rsidR="00A17DD1" w:rsidRDefault="00A17DD1" w:rsidP="00A17DD1">
      <w:pPr>
        <w:widowControl w:val="0"/>
        <w:autoSpaceDE w:val="0"/>
        <w:autoSpaceDN w:val="0"/>
        <w:adjustRightInd w:val="0"/>
        <w:spacing w:before="120" w:line="226" w:lineRule="auto"/>
        <w:rPr>
          <w:spacing w:val="5"/>
          <w:kern w:val="1"/>
        </w:rPr>
      </w:pPr>
    </w:p>
    <w:p w14:paraId="0B95025B" w14:textId="52861BD0" w:rsidR="002D0824" w:rsidRDefault="00D375A5">
      <w:pPr>
        <w:widowControl w:val="0"/>
        <w:autoSpaceDE w:val="0"/>
        <w:autoSpaceDN w:val="0"/>
        <w:adjustRightInd w:val="0"/>
        <w:spacing w:before="240" w:after="120" w:line="226" w:lineRule="auto"/>
        <w:jc w:val="center"/>
        <w:rPr>
          <w:spacing w:val="5"/>
          <w:kern w:val="1"/>
        </w:rPr>
      </w:pPr>
      <w:r>
        <w:rPr>
          <w:spacing w:val="5"/>
          <w:kern w:val="1"/>
        </w:rPr>
        <w:t>Figure 1: Input Imag</w:t>
      </w:r>
      <w:r w:rsidR="00A17DD1">
        <w:rPr>
          <w:spacing w:val="5"/>
          <w:kern w:val="1"/>
        </w:rPr>
        <w:t xml:space="preserve">es for </w:t>
      </w:r>
      <w:proofErr w:type="spellStart"/>
      <w:r w:rsidR="00A17DD1">
        <w:rPr>
          <w:spacing w:val="5"/>
          <w:kern w:val="1"/>
        </w:rPr>
        <w:t>Homography</w:t>
      </w:r>
      <w:proofErr w:type="spellEnd"/>
    </w:p>
    <w:p w14:paraId="01156D05" w14:textId="56061978" w:rsidR="00413F27" w:rsidRDefault="00ED3654" w:rsidP="00413F27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  <w:r>
        <w:rPr>
          <w:b/>
          <w:bCs/>
          <w:spacing w:val="24"/>
          <w:kern w:val="1"/>
        </w:rPr>
        <w:t>1.</w:t>
      </w:r>
      <w:r w:rsidR="0008200F">
        <w:rPr>
          <w:b/>
          <w:bCs/>
          <w:spacing w:val="24"/>
          <w:kern w:val="1"/>
        </w:rPr>
        <w:t>2</w:t>
      </w:r>
      <w:r w:rsidR="00413F27">
        <w:rPr>
          <w:b/>
          <w:bCs/>
          <w:spacing w:val="24"/>
          <w:kern w:val="1"/>
        </w:rPr>
        <w:t xml:space="preserve"> </w:t>
      </w:r>
      <w:r w:rsidR="002E7F12">
        <w:rPr>
          <w:b/>
          <w:bCs/>
          <w:spacing w:val="24"/>
          <w:kern w:val="1"/>
        </w:rPr>
        <w:t>Procedure</w:t>
      </w:r>
    </w:p>
    <w:p w14:paraId="5B91A6DD" w14:textId="75CB6859" w:rsidR="00EF2425" w:rsidRDefault="00EF2425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  <w:r>
        <w:rPr>
          <w:spacing w:val="5"/>
          <w:kern w:val="1"/>
        </w:rPr>
        <w:t xml:space="preserve">The implementation is done using python, </w:t>
      </w:r>
      <w:proofErr w:type="spellStart"/>
      <w:r>
        <w:rPr>
          <w:spacing w:val="5"/>
          <w:kern w:val="1"/>
        </w:rPr>
        <w:t>opencv</w:t>
      </w:r>
      <w:proofErr w:type="spellEnd"/>
      <w:r>
        <w:rPr>
          <w:spacing w:val="5"/>
          <w:kern w:val="1"/>
        </w:rPr>
        <w:t xml:space="preserve"> and </w:t>
      </w:r>
      <w:proofErr w:type="spellStart"/>
      <w:r>
        <w:rPr>
          <w:spacing w:val="5"/>
          <w:kern w:val="1"/>
        </w:rPr>
        <w:t>numpy</w:t>
      </w:r>
      <w:proofErr w:type="spellEnd"/>
      <w:r w:rsidR="007464F2">
        <w:rPr>
          <w:spacing w:val="5"/>
          <w:kern w:val="1"/>
        </w:rPr>
        <w:t xml:space="preserve"> libraries</w:t>
      </w:r>
      <w:r w:rsidR="008367BB">
        <w:rPr>
          <w:spacing w:val="5"/>
          <w:kern w:val="1"/>
        </w:rPr>
        <w:t>.</w:t>
      </w:r>
    </w:p>
    <w:p w14:paraId="6841ABBF" w14:textId="100BE18F" w:rsidR="00D82065" w:rsidRDefault="00D82065" w:rsidP="00D82065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  <w:r>
        <w:rPr>
          <w:spacing w:val="5"/>
          <w:kern w:val="1"/>
        </w:rPr>
        <w:t>Image</w:t>
      </w:r>
      <w:r w:rsidR="00D73540">
        <w:rPr>
          <w:spacing w:val="5"/>
          <w:kern w:val="1"/>
        </w:rPr>
        <w:t>s</w:t>
      </w:r>
      <w:r>
        <w:rPr>
          <w:spacing w:val="5"/>
          <w:kern w:val="1"/>
        </w:rPr>
        <w:t xml:space="preserve"> </w:t>
      </w:r>
      <w:r w:rsidR="00D73540">
        <w:rPr>
          <w:spacing w:val="5"/>
          <w:kern w:val="1"/>
        </w:rPr>
        <w:t>are</w:t>
      </w:r>
      <w:r>
        <w:rPr>
          <w:spacing w:val="5"/>
          <w:kern w:val="1"/>
        </w:rPr>
        <w:t xml:space="preserve"> read using </w:t>
      </w:r>
      <w:proofErr w:type="spellStart"/>
      <w:r>
        <w:rPr>
          <w:spacing w:val="5"/>
          <w:kern w:val="1"/>
        </w:rPr>
        <w:t>imread</w:t>
      </w:r>
      <w:proofErr w:type="spellEnd"/>
      <w:r>
        <w:rPr>
          <w:spacing w:val="5"/>
          <w:kern w:val="1"/>
        </w:rPr>
        <w:t xml:space="preserve"> function.</w:t>
      </w:r>
    </w:p>
    <w:p w14:paraId="32D8E5B2" w14:textId="4A70F539" w:rsidR="006C546D" w:rsidRDefault="00EF23F1" w:rsidP="00D82065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  <w:r>
        <w:rPr>
          <w:spacing w:val="5"/>
          <w:kern w:val="1"/>
        </w:rPr>
        <w:t>Image features are extracted using SIFT feature extraction method.</w:t>
      </w:r>
    </w:p>
    <w:p w14:paraId="6A7C5C67" w14:textId="76501B0F" w:rsidR="00FE5471" w:rsidRDefault="00FE5471" w:rsidP="00D82065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  <w:r>
        <w:rPr>
          <w:spacing w:val="5"/>
          <w:kern w:val="1"/>
        </w:rPr>
        <w:t xml:space="preserve">The </w:t>
      </w:r>
      <w:proofErr w:type="spellStart"/>
      <w:r>
        <w:rPr>
          <w:spacing w:val="5"/>
          <w:kern w:val="1"/>
        </w:rPr>
        <w:t>keypoint</w:t>
      </w:r>
      <w:proofErr w:type="spellEnd"/>
      <w:r>
        <w:rPr>
          <w:spacing w:val="5"/>
          <w:kern w:val="1"/>
        </w:rPr>
        <w:t xml:space="preserve"> features extracted from both the input images are compared and the one with greater match are used for </w:t>
      </w:r>
      <w:proofErr w:type="spellStart"/>
      <w:r>
        <w:rPr>
          <w:spacing w:val="5"/>
          <w:kern w:val="1"/>
        </w:rPr>
        <w:t>homography</w:t>
      </w:r>
      <w:proofErr w:type="spellEnd"/>
      <w:r>
        <w:rPr>
          <w:spacing w:val="5"/>
          <w:kern w:val="1"/>
        </w:rPr>
        <w:t>.</w:t>
      </w:r>
    </w:p>
    <w:p w14:paraId="7A2AF4F3" w14:textId="60F27EB7" w:rsidR="003E106E" w:rsidRDefault="003E106E" w:rsidP="00D82065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  <w:r>
        <w:rPr>
          <w:spacing w:val="5"/>
          <w:kern w:val="1"/>
        </w:rPr>
        <w:t xml:space="preserve">The </w:t>
      </w:r>
      <w:proofErr w:type="spellStart"/>
      <w:r>
        <w:rPr>
          <w:spacing w:val="5"/>
          <w:kern w:val="1"/>
        </w:rPr>
        <w:t>keypoint</w:t>
      </w:r>
      <w:proofErr w:type="spellEnd"/>
      <w:r>
        <w:rPr>
          <w:spacing w:val="5"/>
          <w:kern w:val="1"/>
        </w:rPr>
        <w:t xml:space="preserve"> matching is done by </w:t>
      </w:r>
      <w:proofErr w:type="spellStart"/>
      <w:r>
        <w:rPr>
          <w:spacing w:val="5"/>
          <w:kern w:val="1"/>
        </w:rPr>
        <w:t>FlannBasedMatcher</w:t>
      </w:r>
      <w:proofErr w:type="spellEnd"/>
      <w:r>
        <w:rPr>
          <w:spacing w:val="5"/>
          <w:kern w:val="1"/>
        </w:rPr>
        <w:t>.</w:t>
      </w:r>
    </w:p>
    <w:p w14:paraId="51F40C65" w14:textId="754014E9" w:rsidR="00984901" w:rsidRDefault="00984901" w:rsidP="00D82065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  <w:proofErr w:type="spellStart"/>
      <w:r>
        <w:rPr>
          <w:spacing w:val="5"/>
          <w:kern w:val="1"/>
        </w:rPr>
        <w:t>Homography</w:t>
      </w:r>
      <w:proofErr w:type="spellEnd"/>
      <w:r>
        <w:rPr>
          <w:spacing w:val="5"/>
          <w:kern w:val="1"/>
        </w:rPr>
        <w:t xml:space="preserve"> matrix is computed.</w:t>
      </w:r>
    </w:p>
    <w:p w14:paraId="366F22A2" w14:textId="79EB2D16" w:rsidR="002336E0" w:rsidRDefault="002336E0" w:rsidP="00D82065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  <w:r>
        <w:rPr>
          <w:spacing w:val="5"/>
          <w:kern w:val="1"/>
        </w:rPr>
        <w:t>Randomly 10 inliers are generated and plotted in the original images</w:t>
      </w:r>
    </w:p>
    <w:p w14:paraId="4E2DAE2F" w14:textId="065537A5" w:rsidR="002336E0" w:rsidRDefault="002336E0" w:rsidP="00D82065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  <w:r>
        <w:rPr>
          <w:spacing w:val="5"/>
          <w:kern w:val="1"/>
        </w:rPr>
        <w:t xml:space="preserve">Image 1 are warped on to the left image so that, it will result in a </w:t>
      </w:r>
      <w:proofErr w:type="spellStart"/>
      <w:r>
        <w:rPr>
          <w:spacing w:val="5"/>
          <w:kern w:val="1"/>
        </w:rPr>
        <w:t>panaroma</w:t>
      </w:r>
      <w:proofErr w:type="spellEnd"/>
      <w:r>
        <w:rPr>
          <w:spacing w:val="5"/>
          <w:kern w:val="1"/>
        </w:rPr>
        <w:t xml:space="preserve"> image.</w:t>
      </w:r>
    </w:p>
    <w:p w14:paraId="2EAE37FA" w14:textId="77777777" w:rsidR="00D97592" w:rsidRDefault="00D97592" w:rsidP="00D97592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</w:p>
    <w:p w14:paraId="4FECD183" w14:textId="3F270837" w:rsidR="00D97592" w:rsidRDefault="000A2D61" w:rsidP="00D97592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  <w:r>
        <w:rPr>
          <w:b/>
          <w:bCs/>
          <w:spacing w:val="24"/>
          <w:kern w:val="1"/>
        </w:rPr>
        <w:t>1.</w:t>
      </w:r>
      <w:r w:rsidR="0008200F">
        <w:rPr>
          <w:b/>
          <w:bCs/>
          <w:spacing w:val="24"/>
          <w:kern w:val="1"/>
        </w:rPr>
        <w:t>3</w:t>
      </w:r>
      <w:r w:rsidR="00D97592">
        <w:rPr>
          <w:b/>
          <w:bCs/>
          <w:spacing w:val="24"/>
          <w:kern w:val="1"/>
        </w:rPr>
        <w:t xml:space="preserve"> </w:t>
      </w:r>
      <w:r>
        <w:rPr>
          <w:b/>
          <w:bCs/>
          <w:spacing w:val="24"/>
          <w:kern w:val="1"/>
        </w:rPr>
        <w:t>Code</w:t>
      </w:r>
    </w:p>
    <w:p w14:paraId="341E9736" w14:textId="77777777" w:rsidR="00FB72C0" w:rsidRDefault="00FB72C0" w:rsidP="00D97592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</w:p>
    <w:p w14:paraId="7AC05A03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0748FD">
        <w:rPr>
          <w:rFonts w:ascii="AppleSystemUIFont" w:hAnsi="AppleSystemUIFont" w:cs="AppleSystemUIFont"/>
          <w:sz w:val="18"/>
          <w:szCs w:val="18"/>
        </w:rPr>
        <w:t>UBIT = "</w:t>
      </w:r>
      <w:proofErr w:type="spellStart"/>
      <w:r w:rsidRPr="000748FD">
        <w:rPr>
          <w:rFonts w:ascii="AppleSystemUIFont" w:hAnsi="AppleSystemUIFont" w:cs="AppleSystemUIFont"/>
          <w:sz w:val="18"/>
          <w:szCs w:val="18"/>
        </w:rPr>
        <w:t>dhayanid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>";</w:t>
      </w:r>
    </w:p>
    <w:p w14:paraId="404A1DF3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0748FD">
        <w:rPr>
          <w:rFonts w:ascii="AppleSystemUIFont" w:hAnsi="AppleSystemUIFont" w:cs="AppleSystemUIFont"/>
          <w:sz w:val="18"/>
          <w:szCs w:val="18"/>
        </w:rPr>
        <w:t xml:space="preserve">import </w:t>
      </w:r>
      <w:proofErr w:type="spellStart"/>
      <w:r w:rsidRPr="000748FD">
        <w:rPr>
          <w:rFonts w:ascii="AppleSystemUIFont" w:hAnsi="AppleSystemUIFont" w:cs="AppleSystemUIFont"/>
          <w:sz w:val="18"/>
          <w:szCs w:val="18"/>
        </w:rPr>
        <w:t>numpy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 xml:space="preserve"> as np;</w:t>
      </w:r>
    </w:p>
    <w:p w14:paraId="766BCCAA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proofErr w:type="gramStart"/>
      <w:r w:rsidRPr="000748FD">
        <w:rPr>
          <w:rFonts w:ascii="AppleSystemUIFont" w:hAnsi="AppleSystemUIFont" w:cs="AppleSystemUIFont"/>
          <w:sz w:val="18"/>
          <w:szCs w:val="18"/>
        </w:rPr>
        <w:t>np.random</w:t>
      </w:r>
      <w:proofErr w:type="gramEnd"/>
      <w:r w:rsidRPr="000748FD">
        <w:rPr>
          <w:rFonts w:ascii="AppleSystemUIFont" w:hAnsi="AppleSystemUIFont" w:cs="AppleSystemUIFont"/>
          <w:sz w:val="18"/>
          <w:szCs w:val="18"/>
        </w:rPr>
        <w:t>.seed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>(sum([</w:t>
      </w:r>
      <w:proofErr w:type="spellStart"/>
      <w:r w:rsidRPr="000748FD">
        <w:rPr>
          <w:rFonts w:ascii="AppleSystemUIFont" w:hAnsi="AppleSystemUIFont" w:cs="AppleSystemUIFont"/>
          <w:sz w:val="18"/>
          <w:szCs w:val="18"/>
        </w:rPr>
        <w:t>ord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>(c) for c in UBIT]))</w:t>
      </w:r>
    </w:p>
    <w:p w14:paraId="20978A59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0748FD">
        <w:rPr>
          <w:rFonts w:ascii="AppleSystemUIFont" w:hAnsi="AppleSystemUIFont" w:cs="AppleSystemUIFont"/>
          <w:sz w:val="18"/>
          <w:szCs w:val="18"/>
        </w:rPr>
        <w:t>import cv2 as cv</w:t>
      </w:r>
    </w:p>
    <w:p w14:paraId="70A34415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0748FD">
        <w:rPr>
          <w:rFonts w:ascii="AppleSystemUIFont" w:hAnsi="AppleSystemUIFont" w:cs="AppleSystemUIFont"/>
          <w:sz w:val="18"/>
          <w:szCs w:val="18"/>
        </w:rPr>
        <w:t xml:space="preserve">import matplotlib as </w:t>
      </w:r>
      <w:proofErr w:type="spellStart"/>
      <w:r w:rsidRPr="000748FD">
        <w:rPr>
          <w:rFonts w:ascii="AppleSystemUIFont" w:hAnsi="AppleSystemUIFont" w:cs="AppleSystemUIFont"/>
          <w:sz w:val="18"/>
          <w:szCs w:val="18"/>
        </w:rPr>
        <w:t>plt</w:t>
      </w:r>
      <w:proofErr w:type="spellEnd"/>
    </w:p>
    <w:p w14:paraId="4277CBF8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08D8CA21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0748FD">
        <w:rPr>
          <w:rFonts w:ascii="AppleSystemUIFont" w:hAnsi="AppleSystemUIFont" w:cs="AppleSystemUIFont"/>
          <w:sz w:val="18"/>
          <w:szCs w:val="18"/>
        </w:rPr>
        <w:t># Read input images</w:t>
      </w:r>
    </w:p>
    <w:p w14:paraId="7FCF1014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0748FD">
        <w:rPr>
          <w:rFonts w:ascii="AppleSystemUIFont" w:hAnsi="AppleSystemUIFont" w:cs="AppleSystemUIFont"/>
          <w:sz w:val="18"/>
          <w:szCs w:val="18"/>
        </w:rPr>
        <w:t xml:space="preserve">mount2_color = </w:t>
      </w:r>
      <w:proofErr w:type="spellStart"/>
      <w:proofErr w:type="gramStart"/>
      <w:r w:rsidRPr="000748FD">
        <w:rPr>
          <w:rFonts w:ascii="AppleSystemUIFont" w:hAnsi="AppleSystemUIFont" w:cs="AppleSystemUIFont"/>
          <w:sz w:val="18"/>
          <w:szCs w:val="18"/>
        </w:rPr>
        <w:t>cv.imread</w:t>
      </w:r>
      <w:proofErr w:type="spellEnd"/>
      <w:proofErr w:type="gramEnd"/>
      <w:r w:rsidRPr="000748FD">
        <w:rPr>
          <w:rFonts w:ascii="AppleSystemUIFont" w:hAnsi="AppleSystemUIFont" w:cs="AppleSystemUIFont"/>
          <w:sz w:val="18"/>
          <w:szCs w:val="18"/>
        </w:rPr>
        <w:t>("data/mountain2.jpg")</w:t>
      </w:r>
    </w:p>
    <w:p w14:paraId="45A8C308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0748FD">
        <w:rPr>
          <w:rFonts w:ascii="AppleSystemUIFont" w:hAnsi="AppleSystemUIFont" w:cs="AppleSystemUIFont"/>
          <w:sz w:val="18"/>
          <w:szCs w:val="18"/>
        </w:rPr>
        <w:t xml:space="preserve">mount2 = </w:t>
      </w:r>
      <w:proofErr w:type="spellStart"/>
      <w:proofErr w:type="gramStart"/>
      <w:r w:rsidRPr="000748FD">
        <w:rPr>
          <w:rFonts w:ascii="AppleSystemUIFont" w:hAnsi="AppleSystemUIFont" w:cs="AppleSystemUIFont"/>
          <w:sz w:val="18"/>
          <w:szCs w:val="18"/>
        </w:rPr>
        <w:t>cv.imread</w:t>
      </w:r>
      <w:proofErr w:type="spellEnd"/>
      <w:proofErr w:type="gramEnd"/>
      <w:r w:rsidRPr="000748FD">
        <w:rPr>
          <w:rFonts w:ascii="AppleSystemUIFont" w:hAnsi="AppleSystemUIFont" w:cs="AppleSystemUIFont"/>
          <w:sz w:val="18"/>
          <w:szCs w:val="18"/>
        </w:rPr>
        <w:t xml:space="preserve">("data/mountain2.jpg", </w:t>
      </w:r>
      <w:proofErr w:type="spellStart"/>
      <w:r w:rsidRPr="000748FD">
        <w:rPr>
          <w:rFonts w:ascii="AppleSystemUIFont" w:hAnsi="AppleSystemUIFont" w:cs="AppleSystemUIFont"/>
          <w:sz w:val="18"/>
          <w:szCs w:val="18"/>
        </w:rPr>
        <w:t>cv.IMREAD_GRAYSCALE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>)</w:t>
      </w:r>
    </w:p>
    <w:p w14:paraId="764ED5CE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0748FD">
        <w:rPr>
          <w:rFonts w:ascii="AppleSystemUIFont" w:hAnsi="AppleSystemUIFont" w:cs="AppleSystemUIFont"/>
          <w:sz w:val="18"/>
          <w:szCs w:val="18"/>
        </w:rPr>
        <w:t xml:space="preserve">mount1_color = </w:t>
      </w:r>
      <w:proofErr w:type="spellStart"/>
      <w:proofErr w:type="gramStart"/>
      <w:r w:rsidRPr="000748FD">
        <w:rPr>
          <w:rFonts w:ascii="AppleSystemUIFont" w:hAnsi="AppleSystemUIFont" w:cs="AppleSystemUIFont"/>
          <w:sz w:val="18"/>
          <w:szCs w:val="18"/>
        </w:rPr>
        <w:t>cv.imread</w:t>
      </w:r>
      <w:proofErr w:type="spellEnd"/>
      <w:proofErr w:type="gramEnd"/>
      <w:r w:rsidRPr="000748FD">
        <w:rPr>
          <w:rFonts w:ascii="AppleSystemUIFont" w:hAnsi="AppleSystemUIFont" w:cs="AppleSystemUIFont"/>
          <w:sz w:val="18"/>
          <w:szCs w:val="18"/>
        </w:rPr>
        <w:t>("data/mountain1.jpg")</w:t>
      </w:r>
    </w:p>
    <w:p w14:paraId="496D401D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0748FD">
        <w:rPr>
          <w:rFonts w:ascii="AppleSystemUIFont" w:hAnsi="AppleSystemUIFont" w:cs="AppleSystemUIFont"/>
          <w:sz w:val="18"/>
          <w:szCs w:val="18"/>
        </w:rPr>
        <w:t xml:space="preserve">mount1 = </w:t>
      </w:r>
      <w:proofErr w:type="spellStart"/>
      <w:proofErr w:type="gramStart"/>
      <w:r w:rsidRPr="000748FD">
        <w:rPr>
          <w:rFonts w:ascii="AppleSystemUIFont" w:hAnsi="AppleSystemUIFont" w:cs="AppleSystemUIFont"/>
          <w:sz w:val="18"/>
          <w:szCs w:val="18"/>
        </w:rPr>
        <w:t>cv.imread</w:t>
      </w:r>
      <w:proofErr w:type="spellEnd"/>
      <w:proofErr w:type="gramEnd"/>
      <w:r w:rsidRPr="000748FD">
        <w:rPr>
          <w:rFonts w:ascii="AppleSystemUIFont" w:hAnsi="AppleSystemUIFont" w:cs="AppleSystemUIFont"/>
          <w:sz w:val="18"/>
          <w:szCs w:val="18"/>
        </w:rPr>
        <w:t xml:space="preserve">("data/mountain1.jpg", </w:t>
      </w:r>
      <w:proofErr w:type="spellStart"/>
      <w:r w:rsidRPr="000748FD">
        <w:rPr>
          <w:rFonts w:ascii="AppleSystemUIFont" w:hAnsi="AppleSystemUIFont" w:cs="AppleSystemUIFont"/>
          <w:sz w:val="18"/>
          <w:szCs w:val="18"/>
        </w:rPr>
        <w:t>cv.IMREAD_GRAYSCALE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>)</w:t>
      </w:r>
    </w:p>
    <w:p w14:paraId="7F41712C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0C9FA09F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0748FD">
        <w:rPr>
          <w:rFonts w:ascii="AppleSystemUIFont" w:hAnsi="AppleSystemUIFont" w:cs="AppleSystemUIFont"/>
          <w:sz w:val="18"/>
          <w:szCs w:val="18"/>
        </w:rPr>
        <w:t># extracting sift features</w:t>
      </w:r>
    </w:p>
    <w:p w14:paraId="62E19C25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0748FD">
        <w:rPr>
          <w:rFonts w:ascii="AppleSystemUIFont" w:hAnsi="AppleSystemUIFont" w:cs="AppleSystemUIFont"/>
          <w:sz w:val="18"/>
          <w:szCs w:val="18"/>
        </w:rPr>
        <w:t xml:space="preserve">sift = </w:t>
      </w:r>
      <w:proofErr w:type="gramStart"/>
      <w:r w:rsidRPr="000748FD">
        <w:rPr>
          <w:rFonts w:ascii="AppleSystemUIFont" w:hAnsi="AppleSystemUIFont" w:cs="AppleSystemUIFont"/>
          <w:sz w:val="18"/>
          <w:szCs w:val="18"/>
        </w:rPr>
        <w:t>cv.xfeatures2d.SIFT</w:t>
      </w:r>
      <w:proofErr w:type="gramEnd"/>
      <w:r w:rsidRPr="000748FD">
        <w:rPr>
          <w:rFonts w:ascii="AppleSystemUIFont" w:hAnsi="AppleSystemUIFont" w:cs="AppleSystemUIFont"/>
          <w:sz w:val="18"/>
          <w:szCs w:val="18"/>
        </w:rPr>
        <w:t>_create()</w:t>
      </w:r>
    </w:p>
    <w:p w14:paraId="043033FA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0748FD">
        <w:rPr>
          <w:rFonts w:ascii="AppleSystemUIFont" w:hAnsi="AppleSystemUIFont" w:cs="AppleSystemUIFont"/>
          <w:sz w:val="18"/>
          <w:szCs w:val="18"/>
        </w:rPr>
        <w:t xml:space="preserve">key1, desc1 = </w:t>
      </w:r>
      <w:proofErr w:type="spellStart"/>
      <w:proofErr w:type="gramStart"/>
      <w:r w:rsidRPr="000748FD">
        <w:rPr>
          <w:rFonts w:ascii="AppleSystemUIFont" w:hAnsi="AppleSystemUIFont" w:cs="AppleSystemUIFont"/>
          <w:sz w:val="18"/>
          <w:szCs w:val="18"/>
        </w:rPr>
        <w:t>sift.detectAndCompute</w:t>
      </w:r>
      <w:proofErr w:type="spellEnd"/>
      <w:proofErr w:type="gramEnd"/>
      <w:r w:rsidRPr="000748FD">
        <w:rPr>
          <w:rFonts w:ascii="AppleSystemUIFont" w:hAnsi="AppleSystemUIFont" w:cs="AppleSystemUIFont"/>
          <w:sz w:val="18"/>
          <w:szCs w:val="18"/>
        </w:rPr>
        <w:t>(mount1, None)</w:t>
      </w:r>
    </w:p>
    <w:p w14:paraId="4846ACF3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0748FD">
        <w:rPr>
          <w:rFonts w:ascii="AppleSystemUIFont" w:hAnsi="AppleSystemUIFont" w:cs="AppleSystemUIFont"/>
          <w:sz w:val="18"/>
          <w:szCs w:val="18"/>
        </w:rPr>
        <w:t xml:space="preserve">key2, desc2 = </w:t>
      </w:r>
      <w:proofErr w:type="spellStart"/>
      <w:proofErr w:type="gramStart"/>
      <w:r w:rsidRPr="000748FD">
        <w:rPr>
          <w:rFonts w:ascii="AppleSystemUIFont" w:hAnsi="AppleSystemUIFont" w:cs="AppleSystemUIFont"/>
          <w:sz w:val="18"/>
          <w:szCs w:val="18"/>
        </w:rPr>
        <w:t>sift.detectAndCompute</w:t>
      </w:r>
      <w:proofErr w:type="spellEnd"/>
      <w:proofErr w:type="gramEnd"/>
      <w:r w:rsidRPr="000748FD">
        <w:rPr>
          <w:rFonts w:ascii="AppleSystemUIFont" w:hAnsi="AppleSystemUIFont" w:cs="AppleSystemUIFont"/>
          <w:sz w:val="18"/>
          <w:szCs w:val="18"/>
        </w:rPr>
        <w:t>(mount2, None)</w:t>
      </w:r>
    </w:p>
    <w:p w14:paraId="5A65C9C8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0DFADFE4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0748FD">
        <w:rPr>
          <w:rFonts w:ascii="AppleSystemUIFont" w:hAnsi="AppleSystemUIFont" w:cs="AppleSystemUIFont"/>
          <w:sz w:val="18"/>
          <w:szCs w:val="18"/>
        </w:rPr>
        <w:t># drawing the extracted key points in input image</w:t>
      </w:r>
    </w:p>
    <w:p w14:paraId="6C6BE652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0748FD">
        <w:rPr>
          <w:rFonts w:ascii="AppleSystemUIFont" w:hAnsi="AppleSystemUIFont" w:cs="AppleSystemUIFont"/>
          <w:sz w:val="18"/>
          <w:szCs w:val="18"/>
        </w:rPr>
        <w:t xml:space="preserve">task1_sift1 = </w:t>
      </w:r>
      <w:proofErr w:type="spellStart"/>
      <w:proofErr w:type="gramStart"/>
      <w:r w:rsidRPr="000748FD">
        <w:rPr>
          <w:rFonts w:ascii="AppleSystemUIFont" w:hAnsi="AppleSystemUIFont" w:cs="AppleSystemUIFont"/>
          <w:sz w:val="18"/>
          <w:szCs w:val="18"/>
        </w:rPr>
        <w:t>cv.drawKeypoints</w:t>
      </w:r>
      <w:proofErr w:type="spellEnd"/>
      <w:proofErr w:type="gramEnd"/>
      <w:r w:rsidRPr="000748FD">
        <w:rPr>
          <w:rFonts w:ascii="AppleSystemUIFont" w:hAnsi="AppleSystemUIFont" w:cs="AppleSystemUIFont"/>
          <w:sz w:val="18"/>
          <w:szCs w:val="18"/>
        </w:rPr>
        <w:t>(mount1_color, key1, mount1)</w:t>
      </w:r>
    </w:p>
    <w:p w14:paraId="026FD659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0748FD">
        <w:rPr>
          <w:rFonts w:ascii="AppleSystemUIFont" w:hAnsi="AppleSystemUIFont" w:cs="AppleSystemUIFont"/>
          <w:sz w:val="18"/>
          <w:szCs w:val="18"/>
        </w:rPr>
        <w:t xml:space="preserve">task1_sift2 = </w:t>
      </w:r>
      <w:proofErr w:type="spellStart"/>
      <w:proofErr w:type="gramStart"/>
      <w:r w:rsidRPr="000748FD">
        <w:rPr>
          <w:rFonts w:ascii="AppleSystemUIFont" w:hAnsi="AppleSystemUIFont" w:cs="AppleSystemUIFont"/>
          <w:sz w:val="18"/>
          <w:szCs w:val="18"/>
        </w:rPr>
        <w:t>cv.drawKeypoints</w:t>
      </w:r>
      <w:proofErr w:type="spellEnd"/>
      <w:proofErr w:type="gramEnd"/>
      <w:r w:rsidRPr="000748FD">
        <w:rPr>
          <w:rFonts w:ascii="AppleSystemUIFont" w:hAnsi="AppleSystemUIFont" w:cs="AppleSystemUIFont"/>
          <w:sz w:val="18"/>
          <w:szCs w:val="18"/>
        </w:rPr>
        <w:t>(mount2_color, key2, mount2)</w:t>
      </w:r>
    </w:p>
    <w:p w14:paraId="177EBFDE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74936F94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0748FD">
        <w:rPr>
          <w:rFonts w:ascii="AppleSystemUIFont" w:hAnsi="AppleSystemUIFont" w:cs="AppleSystemUIFont"/>
          <w:sz w:val="18"/>
          <w:szCs w:val="18"/>
        </w:rPr>
        <w:t># writing the sift image</w:t>
      </w:r>
    </w:p>
    <w:p w14:paraId="572C7FFE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r w:rsidRPr="000748FD">
        <w:rPr>
          <w:rFonts w:ascii="AppleSystemUIFont" w:hAnsi="AppleSystemUIFont" w:cs="AppleSystemUIFont"/>
          <w:sz w:val="18"/>
          <w:szCs w:val="18"/>
        </w:rPr>
        <w:t>cv.</w:t>
      </w:r>
      <w:proofErr w:type="gramStart"/>
      <w:r w:rsidRPr="000748FD">
        <w:rPr>
          <w:rFonts w:ascii="AppleSystemUIFont" w:hAnsi="AppleSystemUIFont" w:cs="AppleSystemUIFont"/>
          <w:sz w:val="18"/>
          <w:szCs w:val="18"/>
        </w:rPr>
        <w:t>imwrite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>(</w:t>
      </w:r>
      <w:proofErr w:type="gramEnd"/>
      <w:r w:rsidRPr="000748FD">
        <w:rPr>
          <w:rFonts w:ascii="AppleSystemUIFont" w:hAnsi="AppleSystemUIFont" w:cs="AppleSystemUIFont"/>
          <w:sz w:val="18"/>
          <w:szCs w:val="18"/>
        </w:rPr>
        <w:t>"task1_sift1.jpg", task1_sift1)</w:t>
      </w:r>
    </w:p>
    <w:p w14:paraId="61371D98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r w:rsidRPr="000748FD">
        <w:rPr>
          <w:rFonts w:ascii="AppleSystemUIFont" w:hAnsi="AppleSystemUIFont" w:cs="AppleSystemUIFont"/>
          <w:sz w:val="18"/>
          <w:szCs w:val="18"/>
        </w:rPr>
        <w:t>cv.</w:t>
      </w:r>
      <w:proofErr w:type="gramStart"/>
      <w:r w:rsidRPr="000748FD">
        <w:rPr>
          <w:rFonts w:ascii="AppleSystemUIFont" w:hAnsi="AppleSystemUIFont" w:cs="AppleSystemUIFont"/>
          <w:sz w:val="18"/>
          <w:szCs w:val="18"/>
        </w:rPr>
        <w:t>imwrite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>(</w:t>
      </w:r>
      <w:proofErr w:type="gramEnd"/>
      <w:r w:rsidRPr="000748FD">
        <w:rPr>
          <w:rFonts w:ascii="AppleSystemUIFont" w:hAnsi="AppleSystemUIFont" w:cs="AppleSystemUIFont"/>
          <w:sz w:val="18"/>
          <w:szCs w:val="18"/>
        </w:rPr>
        <w:t>"task1_sift2.jpg", task1_sift2)</w:t>
      </w:r>
    </w:p>
    <w:p w14:paraId="1A7746C2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6CE24196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0748FD">
        <w:rPr>
          <w:rFonts w:ascii="AppleSystemUIFont" w:hAnsi="AppleSystemUIFont" w:cs="AppleSystemUIFont"/>
          <w:sz w:val="18"/>
          <w:szCs w:val="18"/>
        </w:rPr>
        <w:t># feature matching</w:t>
      </w:r>
    </w:p>
    <w:p w14:paraId="3EFB11C7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0748FD">
        <w:rPr>
          <w:rFonts w:ascii="AppleSystemUIFont" w:hAnsi="AppleSystemUIFont" w:cs="AppleSystemUIFont"/>
          <w:sz w:val="18"/>
          <w:szCs w:val="18"/>
        </w:rPr>
        <w:t xml:space="preserve"># </w:t>
      </w:r>
      <w:proofErr w:type="spellStart"/>
      <w:r w:rsidRPr="000748FD">
        <w:rPr>
          <w:rFonts w:ascii="AppleSystemUIFont" w:hAnsi="AppleSystemUIFont" w:cs="AppleSystemUIFont"/>
          <w:sz w:val="18"/>
          <w:szCs w:val="18"/>
        </w:rPr>
        <w:t>flann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 xml:space="preserve"> based matcher is used to get the matches </w:t>
      </w:r>
      <w:proofErr w:type="spellStart"/>
      <w:r w:rsidRPr="000748FD">
        <w:rPr>
          <w:rFonts w:ascii="AppleSystemUIFont" w:hAnsi="AppleSystemUIFont" w:cs="AppleSystemUIFont"/>
          <w:sz w:val="18"/>
          <w:szCs w:val="18"/>
        </w:rPr>
        <w:t>betweent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 xml:space="preserve"> the </w:t>
      </w:r>
      <w:proofErr w:type="spellStart"/>
      <w:r w:rsidRPr="000748FD">
        <w:rPr>
          <w:rFonts w:ascii="AppleSystemUIFont" w:hAnsi="AppleSystemUIFont" w:cs="AppleSystemUIFont"/>
          <w:sz w:val="18"/>
          <w:szCs w:val="18"/>
        </w:rPr>
        <w:t>keypoints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 xml:space="preserve"> of two images with k=2</w:t>
      </w:r>
    </w:p>
    <w:p w14:paraId="40E5C38E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0748FD">
        <w:rPr>
          <w:rFonts w:ascii="AppleSystemUIFont" w:hAnsi="AppleSystemUIFont" w:cs="AppleSystemUIFont"/>
          <w:sz w:val="18"/>
          <w:szCs w:val="18"/>
        </w:rPr>
        <w:t xml:space="preserve">index = </w:t>
      </w:r>
      <w:proofErr w:type="spellStart"/>
      <w:proofErr w:type="gramStart"/>
      <w:r w:rsidRPr="000748FD">
        <w:rPr>
          <w:rFonts w:ascii="AppleSystemUIFont" w:hAnsi="AppleSystemUIFont" w:cs="AppleSystemUIFont"/>
          <w:sz w:val="18"/>
          <w:szCs w:val="18"/>
        </w:rPr>
        <w:t>dict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>(</w:t>
      </w:r>
      <w:proofErr w:type="gramEnd"/>
      <w:r w:rsidRPr="000748FD">
        <w:rPr>
          <w:rFonts w:ascii="AppleSystemUIFont" w:hAnsi="AppleSystemUIFont" w:cs="AppleSystemUIFont"/>
          <w:sz w:val="18"/>
          <w:szCs w:val="18"/>
        </w:rPr>
        <w:t>algorithm=0, trees=5)</w:t>
      </w:r>
    </w:p>
    <w:p w14:paraId="498BE445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0748FD">
        <w:rPr>
          <w:rFonts w:ascii="AppleSystemUIFont" w:hAnsi="AppleSystemUIFont" w:cs="AppleSystemUIFont"/>
          <w:sz w:val="18"/>
          <w:szCs w:val="18"/>
        </w:rPr>
        <w:t xml:space="preserve">search = </w:t>
      </w:r>
      <w:proofErr w:type="spellStart"/>
      <w:proofErr w:type="gramStart"/>
      <w:r w:rsidRPr="000748FD">
        <w:rPr>
          <w:rFonts w:ascii="AppleSystemUIFont" w:hAnsi="AppleSystemUIFont" w:cs="AppleSystemUIFont"/>
          <w:sz w:val="18"/>
          <w:szCs w:val="18"/>
        </w:rPr>
        <w:t>dict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>(</w:t>
      </w:r>
      <w:proofErr w:type="gramEnd"/>
      <w:r w:rsidRPr="000748FD">
        <w:rPr>
          <w:rFonts w:ascii="AppleSystemUIFont" w:hAnsi="AppleSystemUIFont" w:cs="AppleSystemUIFont"/>
          <w:sz w:val="18"/>
          <w:szCs w:val="18"/>
        </w:rPr>
        <w:t>)</w:t>
      </w:r>
    </w:p>
    <w:p w14:paraId="16C10210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r w:rsidRPr="000748FD">
        <w:rPr>
          <w:rFonts w:ascii="AppleSystemUIFont" w:hAnsi="AppleSystemUIFont" w:cs="AppleSystemUIFont"/>
          <w:sz w:val="18"/>
          <w:szCs w:val="18"/>
        </w:rPr>
        <w:t>flann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 xml:space="preserve"> = </w:t>
      </w:r>
      <w:proofErr w:type="spellStart"/>
      <w:proofErr w:type="gramStart"/>
      <w:r w:rsidRPr="000748FD">
        <w:rPr>
          <w:rFonts w:ascii="AppleSystemUIFont" w:hAnsi="AppleSystemUIFont" w:cs="AppleSystemUIFont"/>
          <w:sz w:val="18"/>
          <w:szCs w:val="18"/>
        </w:rPr>
        <w:t>cv.FlannBasedMatcher</w:t>
      </w:r>
      <w:proofErr w:type="spellEnd"/>
      <w:proofErr w:type="gramEnd"/>
      <w:r w:rsidRPr="000748FD">
        <w:rPr>
          <w:rFonts w:ascii="AppleSystemUIFont" w:hAnsi="AppleSystemUIFont" w:cs="AppleSystemUIFont"/>
          <w:sz w:val="18"/>
          <w:szCs w:val="18"/>
        </w:rPr>
        <w:t>(index, search)</w:t>
      </w:r>
    </w:p>
    <w:p w14:paraId="0578CEDF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r w:rsidRPr="000748FD">
        <w:rPr>
          <w:rFonts w:ascii="AppleSystemUIFont" w:hAnsi="AppleSystemUIFont" w:cs="AppleSystemUIFont"/>
          <w:sz w:val="18"/>
          <w:szCs w:val="18"/>
        </w:rPr>
        <w:t>feature_match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 xml:space="preserve"> = </w:t>
      </w:r>
      <w:proofErr w:type="spellStart"/>
      <w:proofErr w:type="gramStart"/>
      <w:r w:rsidRPr="000748FD">
        <w:rPr>
          <w:rFonts w:ascii="AppleSystemUIFont" w:hAnsi="AppleSystemUIFont" w:cs="AppleSystemUIFont"/>
          <w:sz w:val="18"/>
          <w:szCs w:val="18"/>
        </w:rPr>
        <w:t>flann.knnMatch</w:t>
      </w:r>
      <w:proofErr w:type="spellEnd"/>
      <w:proofErr w:type="gramEnd"/>
      <w:r w:rsidRPr="000748FD">
        <w:rPr>
          <w:rFonts w:ascii="AppleSystemUIFont" w:hAnsi="AppleSystemUIFont" w:cs="AppleSystemUIFont"/>
          <w:sz w:val="18"/>
          <w:szCs w:val="18"/>
        </w:rPr>
        <w:t>(desc1, desc2, k=2)</w:t>
      </w:r>
    </w:p>
    <w:p w14:paraId="06A4F730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01ABAC6E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r w:rsidRPr="000748FD">
        <w:rPr>
          <w:rFonts w:ascii="AppleSystemUIFont" w:hAnsi="AppleSystemUIFont" w:cs="AppleSystemUIFont"/>
          <w:sz w:val="18"/>
          <w:szCs w:val="18"/>
        </w:rPr>
        <w:t>key_point_match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 xml:space="preserve"> = []</w:t>
      </w:r>
    </w:p>
    <w:p w14:paraId="3202B015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2C29F158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0748FD">
        <w:rPr>
          <w:rFonts w:ascii="AppleSystemUIFont" w:hAnsi="AppleSystemUIFont" w:cs="AppleSystemUIFont"/>
          <w:sz w:val="18"/>
          <w:szCs w:val="18"/>
        </w:rPr>
        <w:t xml:space="preserve"># this loop gets all </w:t>
      </w:r>
      <w:proofErr w:type="gramStart"/>
      <w:r w:rsidRPr="000748FD">
        <w:rPr>
          <w:rFonts w:ascii="AppleSystemUIFont" w:hAnsi="AppleSystemUIFont" w:cs="AppleSystemUIFont"/>
          <w:sz w:val="18"/>
          <w:szCs w:val="18"/>
        </w:rPr>
        <w:t>the  good</w:t>
      </w:r>
      <w:proofErr w:type="gramEnd"/>
      <w:r w:rsidRPr="000748FD">
        <w:rPr>
          <w:rFonts w:ascii="AppleSystemUIFont" w:hAnsi="AppleSystemUIFont" w:cs="AppleSystemUIFont"/>
          <w:sz w:val="18"/>
          <w:szCs w:val="18"/>
        </w:rPr>
        <w:t xml:space="preserve"> matches which satisfies the given condition</w:t>
      </w:r>
    </w:p>
    <w:p w14:paraId="601C9409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0748FD">
        <w:rPr>
          <w:rFonts w:ascii="AppleSystemUIFont" w:hAnsi="AppleSystemUIFont" w:cs="AppleSystemUIFont"/>
          <w:sz w:val="18"/>
          <w:szCs w:val="18"/>
        </w:rPr>
        <w:t xml:space="preserve">for x, y in </w:t>
      </w:r>
      <w:proofErr w:type="spellStart"/>
      <w:r w:rsidRPr="000748FD">
        <w:rPr>
          <w:rFonts w:ascii="AppleSystemUIFont" w:hAnsi="AppleSystemUIFont" w:cs="AppleSystemUIFont"/>
          <w:sz w:val="18"/>
          <w:szCs w:val="18"/>
        </w:rPr>
        <w:t>feature_match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>:</w:t>
      </w:r>
    </w:p>
    <w:p w14:paraId="4367F9A8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0748FD">
        <w:rPr>
          <w:rFonts w:ascii="AppleSystemUIFont" w:hAnsi="AppleSystemUIFont" w:cs="AppleSystemUIFont"/>
          <w:sz w:val="18"/>
          <w:szCs w:val="18"/>
        </w:rPr>
        <w:t xml:space="preserve">    if </w:t>
      </w:r>
      <w:proofErr w:type="spellStart"/>
      <w:proofErr w:type="gramStart"/>
      <w:r w:rsidRPr="000748FD">
        <w:rPr>
          <w:rFonts w:ascii="AppleSystemUIFont" w:hAnsi="AppleSystemUIFont" w:cs="AppleSystemUIFont"/>
          <w:sz w:val="18"/>
          <w:szCs w:val="18"/>
        </w:rPr>
        <w:t>x.distance</w:t>
      </w:r>
      <w:proofErr w:type="spellEnd"/>
      <w:proofErr w:type="gramEnd"/>
      <w:r w:rsidRPr="000748FD">
        <w:rPr>
          <w:rFonts w:ascii="AppleSystemUIFont" w:hAnsi="AppleSystemUIFont" w:cs="AppleSystemUIFont"/>
          <w:sz w:val="18"/>
          <w:szCs w:val="18"/>
        </w:rPr>
        <w:t xml:space="preserve"> &lt; 0.75 * </w:t>
      </w:r>
      <w:proofErr w:type="spellStart"/>
      <w:r w:rsidRPr="000748FD">
        <w:rPr>
          <w:rFonts w:ascii="AppleSystemUIFont" w:hAnsi="AppleSystemUIFont" w:cs="AppleSystemUIFont"/>
          <w:sz w:val="18"/>
          <w:szCs w:val="18"/>
        </w:rPr>
        <w:t>y.distance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>:</w:t>
      </w:r>
    </w:p>
    <w:p w14:paraId="06E17A73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0748FD">
        <w:rPr>
          <w:rFonts w:ascii="AppleSystemUIFont" w:hAnsi="AppleSystemUIFont" w:cs="AppleSystemUIFont"/>
          <w:sz w:val="18"/>
          <w:szCs w:val="18"/>
        </w:rPr>
        <w:t xml:space="preserve">        </w:t>
      </w:r>
      <w:proofErr w:type="spellStart"/>
      <w:r w:rsidRPr="000748FD">
        <w:rPr>
          <w:rFonts w:ascii="AppleSystemUIFont" w:hAnsi="AppleSystemUIFont" w:cs="AppleSystemUIFont"/>
          <w:sz w:val="18"/>
          <w:szCs w:val="18"/>
        </w:rPr>
        <w:t>key_point_</w:t>
      </w:r>
      <w:proofErr w:type="gramStart"/>
      <w:r w:rsidRPr="000748FD">
        <w:rPr>
          <w:rFonts w:ascii="AppleSystemUIFont" w:hAnsi="AppleSystemUIFont" w:cs="AppleSystemUIFont"/>
          <w:sz w:val="18"/>
          <w:szCs w:val="18"/>
        </w:rPr>
        <w:t>match.append</w:t>
      </w:r>
      <w:proofErr w:type="spellEnd"/>
      <w:proofErr w:type="gramEnd"/>
      <w:r w:rsidRPr="000748FD">
        <w:rPr>
          <w:rFonts w:ascii="AppleSystemUIFont" w:hAnsi="AppleSystemUIFont" w:cs="AppleSystemUIFont"/>
          <w:sz w:val="18"/>
          <w:szCs w:val="18"/>
        </w:rPr>
        <w:t>(x)</w:t>
      </w:r>
    </w:p>
    <w:p w14:paraId="13234E25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4C79960A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0748FD">
        <w:rPr>
          <w:rFonts w:ascii="AppleSystemUIFont" w:hAnsi="AppleSystemUIFont" w:cs="AppleSystemUIFont"/>
          <w:sz w:val="18"/>
          <w:szCs w:val="18"/>
        </w:rPr>
        <w:t># this line randomly selects 10 good matches and return it to the variable</w:t>
      </w:r>
    </w:p>
    <w:p w14:paraId="6F7DEB1A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0748FD">
        <w:rPr>
          <w:rFonts w:ascii="AppleSystemUIFont" w:hAnsi="AppleSystemUIFont" w:cs="AppleSystemUIFont"/>
          <w:sz w:val="18"/>
          <w:szCs w:val="18"/>
        </w:rPr>
        <w:t>#</w:t>
      </w:r>
      <w:proofErr w:type="spellStart"/>
      <w:r w:rsidRPr="000748FD">
        <w:rPr>
          <w:rFonts w:ascii="AppleSystemUIFont" w:hAnsi="AppleSystemUIFont" w:cs="AppleSystemUIFont"/>
          <w:sz w:val="18"/>
          <w:szCs w:val="18"/>
        </w:rPr>
        <w:t>random_key_point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 xml:space="preserve"> = </w:t>
      </w:r>
      <w:proofErr w:type="spellStart"/>
      <w:proofErr w:type="gramStart"/>
      <w:r w:rsidRPr="000748FD">
        <w:rPr>
          <w:rFonts w:ascii="AppleSystemUIFont" w:hAnsi="AppleSystemUIFont" w:cs="AppleSystemUIFont"/>
          <w:sz w:val="18"/>
          <w:szCs w:val="18"/>
        </w:rPr>
        <w:t>np.random</w:t>
      </w:r>
      <w:proofErr w:type="gramEnd"/>
      <w:r w:rsidRPr="000748FD">
        <w:rPr>
          <w:rFonts w:ascii="AppleSystemUIFont" w:hAnsi="AppleSystemUIFont" w:cs="AppleSystemUIFont"/>
          <w:sz w:val="18"/>
          <w:szCs w:val="18"/>
        </w:rPr>
        <w:t>.choice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0748FD">
        <w:rPr>
          <w:rFonts w:ascii="AppleSystemUIFont" w:hAnsi="AppleSystemUIFont" w:cs="AppleSystemUIFont"/>
          <w:sz w:val="18"/>
          <w:szCs w:val="18"/>
        </w:rPr>
        <w:t>key_point_match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>, 10)</w:t>
      </w:r>
    </w:p>
    <w:p w14:paraId="4CB12CBF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440E6F3B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0748FD">
        <w:rPr>
          <w:rFonts w:ascii="AppleSystemUIFont" w:hAnsi="AppleSystemUIFont" w:cs="AppleSystemUIFont"/>
          <w:sz w:val="18"/>
          <w:szCs w:val="18"/>
        </w:rPr>
        <w:t xml:space="preserve">task1_matches_knn = </w:t>
      </w:r>
      <w:proofErr w:type="spellStart"/>
      <w:proofErr w:type="gramStart"/>
      <w:r w:rsidRPr="000748FD">
        <w:rPr>
          <w:rFonts w:ascii="AppleSystemUIFont" w:hAnsi="AppleSystemUIFont" w:cs="AppleSystemUIFont"/>
          <w:sz w:val="18"/>
          <w:szCs w:val="18"/>
        </w:rPr>
        <w:t>cv.drawMatches</w:t>
      </w:r>
      <w:proofErr w:type="spellEnd"/>
      <w:proofErr w:type="gramEnd"/>
      <w:r w:rsidRPr="000748FD">
        <w:rPr>
          <w:rFonts w:ascii="AppleSystemUIFont" w:hAnsi="AppleSystemUIFont" w:cs="AppleSystemUIFont"/>
          <w:sz w:val="18"/>
          <w:szCs w:val="18"/>
        </w:rPr>
        <w:t>(</w:t>
      </w:r>
    </w:p>
    <w:p w14:paraId="78CE0E16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0748FD">
        <w:rPr>
          <w:rFonts w:ascii="AppleSystemUIFont" w:hAnsi="AppleSystemUIFont" w:cs="AppleSystemUIFont"/>
          <w:sz w:val="18"/>
          <w:szCs w:val="18"/>
        </w:rPr>
        <w:t xml:space="preserve">    mount1_color, key1, mount2_color, key2, </w:t>
      </w:r>
      <w:proofErr w:type="spellStart"/>
      <w:r w:rsidRPr="000748FD">
        <w:rPr>
          <w:rFonts w:ascii="AppleSystemUIFont" w:hAnsi="AppleSystemUIFont" w:cs="AppleSystemUIFont"/>
          <w:sz w:val="18"/>
          <w:szCs w:val="18"/>
        </w:rPr>
        <w:t>key_point_match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>, mount2)</w:t>
      </w:r>
    </w:p>
    <w:p w14:paraId="13FF522A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44FFC596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0748FD">
        <w:rPr>
          <w:rFonts w:ascii="AppleSystemUIFont" w:hAnsi="AppleSystemUIFont" w:cs="AppleSystemUIFont"/>
          <w:sz w:val="18"/>
          <w:szCs w:val="18"/>
        </w:rPr>
        <w:t xml:space="preserve"># random points are drawn and printed in </w:t>
      </w:r>
      <w:proofErr w:type="gramStart"/>
      <w:r w:rsidRPr="000748FD">
        <w:rPr>
          <w:rFonts w:ascii="AppleSystemUIFont" w:hAnsi="AppleSystemUIFont" w:cs="AppleSystemUIFont"/>
          <w:sz w:val="18"/>
          <w:szCs w:val="18"/>
        </w:rPr>
        <w:t>a</w:t>
      </w:r>
      <w:proofErr w:type="gramEnd"/>
      <w:r w:rsidRPr="000748FD">
        <w:rPr>
          <w:rFonts w:ascii="AppleSystemUIFont" w:hAnsi="AppleSystemUIFont" w:cs="AppleSystemUIFont"/>
          <w:sz w:val="18"/>
          <w:szCs w:val="18"/>
        </w:rPr>
        <w:t xml:space="preserve"> output file</w:t>
      </w:r>
    </w:p>
    <w:p w14:paraId="234BEB67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r w:rsidRPr="000748FD">
        <w:rPr>
          <w:rFonts w:ascii="AppleSystemUIFont" w:hAnsi="AppleSystemUIFont" w:cs="AppleSystemUIFont"/>
          <w:sz w:val="18"/>
          <w:szCs w:val="18"/>
        </w:rPr>
        <w:t>cv.</w:t>
      </w:r>
      <w:proofErr w:type="gramStart"/>
      <w:r w:rsidRPr="000748FD">
        <w:rPr>
          <w:rFonts w:ascii="AppleSystemUIFont" w:hAnsi="AppleSystemUIFont" w:cs="AppleSystemUIFont"/>
          <w:sz w:val="18"/>
          <w:szCs w:val="18"/>
        </w:rPr>
        <w:t>imwrite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>(</w:t>
      </w:r>
      <w:proofErr w:type="gramEnd"/>
      <w:r w:rsidRPr="000748FD">
        <w:rPr>
          <w:rFonts w:ascii="AppleSystemUIFont" w:hAnsi="AppleSystemUIFont" w:cs="AppleSystemUIFont"/>
          <w:sz w:val="18"/>
          <w:szCs w:val="18"/>
        </w:rPr>
        <w:t>"task1_matches_knn.jpg", task1_matches_knn)</w:t>
      </w:r>
    </w:p>
    <w:p w14:paraId="32929514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3C6DDEC2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0748FD">
        <w:rPr>
          <w:rFonts w:ascii="AppleSystemUIFont" w:hAnsi="AppleSystemUIFont" w:cs="AppleSystemUIFont"/>
          <w:sz w:val="18"/>
          <w:szCs w:val="18"/>
        </w:rPr>
        <w:t xml:space="preserve"># </w:t>
      </w:r>
      <w:proofErr w:type="spellStart"/>
      <w:r w:rsidRPr="000748FD">
        <w:rPr>
          <w:rFonts w:ascii="AppleSystemUIFont" w:hAnsi="AppleSystemUIFont" w:cs="AppleSystemUIFont"/>
          <w:sz w:val="18"/>
          <w:szCs w:val="18"/>
        </w:rPr>
        <w:t>Homography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 xml:space="preserve"> matrix computation</w:t>
      </w:r>
    </w:p>
    <w:p w14:paraId="5E077EAF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6093E0FB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0748FD">
        <w:rPr>
          <w:rFonts w:ascii="AppleSystemUIFont" w:hAnsi="AppleSystemUIFont" w:cs="AppleSystemUIFont"/>
          <w:sz w:val="18"/>
          <w:szCs w:val="18"/>
        </w:rPr>
        <w:t xml:space="preserve">if </w:t>
      </w:r>
      <w:proofErr w:type="spellStart"/>
      <w:r w:rsidRPr="000748FD">
        <w:rPr>
          <w:rFonts w:ascii="AppleSystemUIFont" w:hAnsi="AppleSystemUIFont" w:cs="AppleSystemUIFont"/>
          <w:sz w:val="18"/>
          <w:szCs w:val="18"/>
        </w:rPr>
        <w:t>len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0748FD">
        <w:rPr>
          <w:rFonts w:ascii="AppleSystemUIFont" w:hAnsi="AppleSystemUIFont" w:cs="AppleSystemUIFont"/>
          <w:sz w:val="18"/>
          <w:szCs w:val="18"/>
        </w:rPr>
        <w:t>key_point_match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>) &gt; 10:</w:t>
      </w:r>
    </w:p>
    <w:p w14:paraId="242ADC1F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0748FD">
        <w:rPr>
          <w:rFonts w:ascii="AppleSystemUIFont" w:hAnsi="AppleSystemUIFont" w:cs="AppleSystemUIFont"/>
          <w:sz w:val="18"/>
          <w:szCs w:val="18"/>
        </w:rPr>
        <w:t xml:space="preserve">    </w:t>
      </w:r>
      <w:proofErr w:type="spellStart"/>
      <w:r w:rsidRPr="000748FD">
        <w:rPr>
          <w:rFonts w:ascii="AppleSystemUIFont" w:hAnsi="AppleSystemUIFont" w:cs="AppleSystemUIFont"/>
          <w:sz w:val="18"/>
          <w:szCs w:val="18"/>
        </w:rPr>
        <w:t>src_pts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 xml:space="preserve"> = </w:t>
      </w:r>
      <w:proofErr w:type="gramStart"/>
      <w:r w:rsidRPr="000748FD">
        <w:rPr>
          <w:rFonts w:ascii="AppleSystemUIFont" w:hAnsi="AppleSystemUIFont" w:cs="AppleSystemUIFont"/>
          <w:sz w:val="18"/>
          <w:szCs w:val="18"/>
        </w:rPr>
        <w:t>np.float</w:t>
      </w:r>
      <w:proofErr w:type="gramEnd"/>
      <w:r w:rsidRPr="000748FD">
        <w:rPr>
          <w:rFonts w:ascii="AppleSystemUIFont" w:hAnsi="AppleSystemUIFont" w:cs="AppleSystemUIFont"/>
          <w:sz w:val="18"/>
          <w:szCs w:val="18"/>
        </w:rPr>
        <w:t>32(</w:t>
      </w:r>
    </w:p>
    <w:p w14:paraId="1B4B4A0F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0748FD">
        <w:rPr>
          <w:rFonts w:ascii="AppleSystemUIFont" w:hAnsi="AppleSystemUIFont" w:cs="AppleSystemUIFont"/>
          <w:sz w:val="18"/>
          <w:szCs w:val="18"/>
        </w:rPr>
        <w:t xml:space="preserve">        [key1[</w:t>
      </w:r>
      <w:proofErr w:type="spellStart"/>
      <w:proofErr w:type="gramStart"/>
      <w:r w:rsidRPr="000748FD">
        <w:rPr>
          <w:rFonts w:ascii="AppleSystemUIFont" w:hAnsi="AppleSystemUIFont" w:cs="AppleSystemUIFont"/>
          <w:sz w:val="18"/>
          <w:szCs w:val="18"/>
        </w:rPr>
        <w:t>m.queryIdx</w:t>
      </w:r>
      <w:proofErr w:type="spellEnd"/>
      <w:proofErr w:type="gramEnd"/>
      <w:r w:rsidRPr="000748FD">
        <w:rPr>
          <w:rFonts w:ascii="AppleSystemUIFont" w:hAnsi="AppleSystemUIFont" w:cs="AppleSystemUIFont"/>
          <w:sz w:val="18"/>
          <w:szCs w:val="18"/>
        </w:rPr>
        <w:t>].</w:t>
      </w:r>
      <w:proofErr w:type="spellStart"/>
      <w:r w:rsidRPr="000748FD">
        <w:rPr>
          <w:rFonts w:ascii="AppleSystemUIFont" w:hAnsi="AppleSystemUIFont" w:cs="AppleSystemUIFont"/>
          <w:sz w:val="18"/>
          <w:szCs w:val="18"/>
        </w:rPr>
        <w:t>pt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 xml:space="preserve"> </w:t>
      </w:r>
      <w:proofErr w:type="spellStart"/>
      <w:r w:rsidRPr="000748FD">
        <w:rPr>
          <w:rFonts w:ascii="AppleSystemUIFont" w:hAnsi="AppleSystemUIFont" w:cs="AppleSystemUIFont"/>
          <w:sz w:val="18"/>
          <w:szCs w:val="18"/>
        </w:rPr>
        <w:t>for m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 xml:space="preserve"> in </w:t>
      </w:r>
      <w:proofErr w:type="spellStart"/>
      <w:r w:rsidRPr="000748FD">
        <w:rPr>
          <w:rFonts w:ascii="AppleSystemUIFont" w:hAnsi="AppleSystemUIFont" w:cs="AppleSystemUIFont"/>
          <w:sz w:val="18"/>
          <w:szCs w:val="18"/>
        </w:rPr>
        <w:t>key_point_match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>]).reshape(-1, 1, 2)</w:t>
      </w:r>
    </w:p>
    <w:p w14:paraId="3264EF27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0748FD">
        <w:rPr>
          <w:rFonts w:ascii="AppleSystemUIFont" w:hAnsi="AppleSystemUIFont" w:cs="AppleSystemUIFont"/>
          <w:sz w:val="18"/>
          <w:szCs w:val="18"/>
        </w:rPr>
        <w:t xml:space="preserve">    </w:t>
      </w:r>
      <w:proofErr w:type="spellStart"/>
      <w:r w:rsidRPr="000748FD">
        <w:rPr>
          <w:rFonts w:ascii="AppleSystemUIFont" w:hAnsi="AppleSystemUIFont" w:cs="AppleSystemUIFont"/>
          <w:sz w:val="18"/>
          <w:szCs w:val="18"/>
        </w:rPr>
        <w:t>target_pts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 xml:space="preserve"> = </w:t>
      </w:r>
      <w:proofErr w:type="gramStart"/>
      <w:r w:rsidRPr="000748FD">
        <w:rPr>
          <w:rFonts w:ascii="AppleSystemUIFont" w:hAnsi="AppleSystemUIFont" w:cs="AppleSystemUIFont"/>
          <w:sz w:val="18"/>
          <w:szCs w:val="18"/>
        </w:rPr>
        <w:t>np.float</w:t>
      </w:r>
      <w:proofErr w:type="gramEnd"/>
      <w:r w:rsidRPr="000748FD">
        <w:rPr>
          <w:rFonts w:ascii="AppleSystemUIFont" w:hAnsi="AppleSystemUIFont" w:cs="AppleSystemUIFont"/>
          <w:sz w:val="18"/>
          <w:szCs w:val="18"/>
        </w:rPr>
        <w:t>32(</w:t>
      </w:r>
    </w:p>
    <w:p w14:paraId="65376C81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0748FD">
        <w:rPr>
          <w:rFonts w:ascii="AppleSystemUIFont" w:hAnsi="AppleSystemUIFont" w:cs="AppleSystemUIFont"/>
          <w:sz w:val="18"/>
          <w:szCs w:val="18"/>
        </w:rPr>
        <w:t xml:space="preserve">        [key2[</w:t>
      </w:r>
      <w:proofErr w:type="spellStart"/>
      <w:proofErr w:type="gramStart"/>
      <w:r w:rsidRPr="000748FD">
        <w:rPr>
          <w:rFonts w:ascii="AppleSystemUIFont" w:hAnsi="AppleSystemUIFont" w:cs="AppleSystemUIFont"/>
          <w:sz w:val="18"/>
          <w:szCs w:val="18"/>
        </w:rPr>
        <w:t>m.trainIdx</w:t>
      </w:r>
      <w:proofErr w:type="spellEnd"/>
      <w:proofErr w:type="gramEnd"/>
      <w:r w:rsidRPr="000748FD">
        <w:rPr>
          <w:rFonts w:ascii="AppleSystemUIFont" w:hAnsi="AppleSystemUIFont" w:cs="AppleSystemUIFont"/>
          <w:sz w:val="18"/>
          <w:szCs w:val="18"/>
        </w:rPr>
        <w:t>].</w:t>
      </w:r>
      <w:proofErr w:type="spellStart"/>
      <w:r w:rsidRPr="000748FD">
        <w:rPr>
          <w:rFonts w:ascii="AppleSystemUIFont" w:hAnsi="AppleSystemUIFont" w:cs="AppleSystemUIFont"/>
          <w:sz w:val="18"/>
          <w:szCs w:val="18"/>
        </w:rPr>
        <w:t>pt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 xml:space="preserve"> </w:t>
      </w:r>
      <w:proofErr w:type="spellStart"/>
      <w:r w:rsidRPr="000748FD">
        <w:rPr>
          <w:rFonts w:ascii="AppleSystemUIFont" w:hAnsi="AppleSystemUIFont" w:cs="AppleSystemUIFont"/>
          <w:sz w:val="18"/>
          <w:szCs w:val="18"/>
        </w:rPr>
        <w:t>for m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 xml:space="preserve"> in </w:t>
      </w:r>
      <w:proofErr w:type="spellStart"/>
      <w:r w:rsidRPr="000748FD">
        <w:rPr>
          <w:rFonts w:ascii="AppleSystemUIFont" w:hAnsi="AppleSystemUIFont" w:cs="AppleSystemUIFont"/>
          <w:sz w:val="18"/>
          <w:szCs w:val="18"/>
        </w:rPr>
        <w:t>key_point_match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>]).reshape(-1, 1, 2)</w:t>
      </w:r>
    </w:p>
    <w:p w14:paraId="1A4A79B1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362B3333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0748FD">
        <w:rPr>
          <w:rFonts w:ascii="AppleSystemUIFont" w:hAnsi="AppleSystemUIFont" w:cs="AppleSystemUIFont"/>
          <w:sz w:val="18"/>
          <w:szCs w:val="18"/>
        </w:rPr>
        <w:t xml:space="preserve">    Matrix, mask = </w:t>
      </w:r>
      <w:proofErr w:type="spellStart"/>
      <w:proofErr w:type="gramStart"/>
      <w:r w:rsidRPr="000748FD">
        <w:rPr>
          <w:rFonts w:ascii="AppleSystemUIFont" w:hAnsi="AppleSystemUIFont" w:cs="AppleSystemUIFont"/>
          <w:sz w:val="18"/>
          <w:szCs w:val="18"/>
        </w:rPr>
        <w:t>cv.findHomography</w:t>
      </w:r>
      <w:proofErr w:type="spellEnd"/>
      <w:proofErr w:type="gramEnd"/>
      <w:r w:rsidRPr="000748FD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0748FD">
        <w:rPr>
          <w:rFonts w:ascii="AppleSystemUIFont" w:hAnsi="AppleSystemUIFont" w:cs="AppleSystemUIFont"/>
          <w:sz w:val="18"/>
          <w:szCs w:val="18"/>
        </w:rPr>
        <w:t>src_pts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 xml:space="preserve">, </w:t>
      </w:r>
      <w:proofErr w:type="spellStart"/>
      <w:r w:rsidRPr="000748FD">
        <w:rPr>
          <w:rFonts w:ascii="AppleSystemUIFont" w:hAnsi="AppleSystemUIFont" w:cs="AppleSystemUIFont"/>
          <w:sz w:val="18"/>
          <w:szCs w:val="18"/>
        </w:rPr>
        <w:t>target_pts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 xml:space="preserve">, </w:t>
      </w:r>
      <w:proofErr w:type="spellStart"/>
      <w:r w:rsidRPr="000748FD">
        <w:rPr>
          <w:rFonts w:ascii="AppleSystemUIFont" w:hAnsi="AppleSystemUIFont" w:cs="AppleSystemUIFont"/>
          <w:sz w:val="18"/>
          <w:szCs w:val="18"/>
        </w:rPr>
        <w:t>cv.RANSAC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>, 5.0)</w:t>
      </w:r>
    </w:p>
    <w:p w14:paraId="3257F256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72F899AB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0748FD">
        <w:rPr>
          <w:rFonts w:ascii="AppleSystemUIFont" w:hAnsi="AppleSystemUIFont" w:cs="AppleSystemUIFont"/>
          <w:sz w:val="18"/>
          <w:szCs w:val="18"/>
        </w:rPr>
        <w:t xml:space="preserve">    </w:t>
      </w:r>
      <w:proofErr w:type="gramStart"/>
      <w:r w:rsidRPr="000748FD">
        <w:rPr>
          <w:rFonts w:ascii="AppleSystemUIFont" w:hAnsi="AppleSystemUIFont" w:cs="AppleSystemUIFont"/>
          <w:sz w:val="18"/>
          <w:szCs w:val="18"/>
        </w:rPr>
        <w:t>print(</w:t>
      </w:r>
      <w:proofErr w:type="gramEnd"/>
      <w:r w:rsidRPr="000748FD">
        <w:rPr>
          <w:rFonts w:ascii="AppleSystemUIFont" w:hAnsi="AppleSystemUIFont" w:cs="AppleSystemUIFont"/>
          <w:sz w:val="18"/>
          <w:szCs w:val="18"/>
        </w:rPr>
        <w:t>"</w:t>
      </w:r>
      <w:proofErr w:type="spellStart"/>
      <w:r w:rsidRPr="000748FD">
        <w:rPr>
          <w:rFonts w:ascii="AppleSystemUIFont" w:hAnsi="AppleSystemUIFont" w:cs="AppleSystemUIFont"/>
          <w:sz w:val="18"/>
          <w:szCs w:val="18"/>
        </w:rPr>
        <w:t>Homography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 xml:space="preserve"> matrix")</w:t>
      </w:r>
    </w:p>
    <w:p w14:paraId="462C1973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0748FD">
        <w:rPr>
          <w:rFonts w:ascii="AppleSystemUIFont" w:hAnsi="AppleSystemUIFont" w:cs="AppleSystemUIFont"/>
          <w:sz w:val="18"/>
          <w:szCs w:val="18"/>
        </w:rPr>
        <w:t xml:space="preserve">    </w:t>
      </w:r>
      <w:proofErr w:type="gramStart"/>
      <w:r w:rsidRPr="000748FD">
        <w:rPr>
          <w:rFonts w:ascii="AppleSystemUIFont" w:hAnsi="AppleSystemUIFont" w:cs="AppleSystemUIFont"/>
          <w:sz w:val="18"/>
          <w:szCs w:val="18"/>
        </w:rPr>
        <w:t>print(</w:t>
      </w:r>
      <w:proofErr w:type="gramEnd"/>
      <w:r w:rsidRPr="000748FD">
        <w:rPr>
          <w:rFonts w:ascii="AppleSystemUIFont" w:hAnsi="AppleSystemUIFont" w:cs="AppleSystemUIFont"/>
          <w:sz w:val="18"/>
          <w:szCs w:val="18"/>
        </w:rPr>
        <w:t>Matrix)</w:t>
      </w:r>
    </w:p>
    <w:p w14:paraId="24D93303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0748FD">
        <w:rPr>
          <w:rFonts w:ascii="AppleSystemUIFont" w:hAnsi="AppleSystemUIFont" w:cs="AppleSystemUIFont"/>
          <w:sz w:val="18"/>
          <w:szCs w:val="18"/>
        </w:rPr>
        <w:t xml:space="preserve">    # convert the mask to a list</w:t>
      </w:r>
    </w:p>
    <w:p w14:paraId="3B86B296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0748FD">
        <w:rPr>
          <w:rFonts w:ascii="AppleSystemUIFont" w:hAnsi="AppleSystemUIFont" w:cs="AppleSystemUIFont"/>
          <w:sz w:val="18"/>
          <w:szCs w:val="18"/>
        </w:rPr>
        <w:t xml:space="preserve">    inliers = </w:t>
      </w:r>
      <w:proofErr w:type="spellStart"/>
      <w:proofErr w:type="gramStart"/>
      <w:r w:rsidRPr="000748FD">
        <w:rPr>
          <w:rFonts w:ascii="AppleSystemUIFont" w:hAnsi="AppleSystemUIFont" w:cs="AppleSystemUIFont"/>
          <w:sz w:val="18"/>
          <w:szCs w:val="18"/>
        </w:rPr>
        <w:t>mask.ravel</w:t>
      </w:r>
      <w:proofErr w:type="spellEnd"/>
      <w:proofErr w:type="gramEnd"/>
      <w:r w:rsidRPr="000748FD">
        <w:rPr>
          <w:rFonts w:ascii="AppleSystemUIFont" w:hAnsi="AppleSystemUIFont" w:cs="AppleSystemUIFont"/>
          <w:sz w:val="18"/>
          <w:szCs w:val="18"/>
        </w:rPr>
        <w:t>().</w:t>
      </w:r>
      <w:proofErr w:type="spellStart"/>
      <w:r w:rsidRPr="000748FD">
        <w:rPr>
          <w:rFonts w:ascii="AppleSystemUIFont" w:hAnsi="AppleSystemUIFont" w:cs="AppleSystemUIFont"/>
          <w:sz w:val="18"/>
          <w:szCs w:val="18"/>
        </w:rPr>
        <w:t>tolist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>()</w:t>
      </w:r>
    </w:p>
    <w:p w14:paraId="397DFCAF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31539766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0748FD">
        <w:rPr>
          <w:rFonts w:ascii="AppleSystemUIFont" w:hAnsi="AppleSystemUIFont" w:cs="AppleSystemUIFont"/>
          <w:sz w:val="18"/>
          <w:szCs w:val="18"/>
        </w:rPr>
        <w:t># get random 10 values from the inliers/matches</w:t>
      </w:r>
    </w:p>
    <w:p w14:paraId="6EE3E504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r w:rsidRPr="000748FD">
        <w:rPr>
          <w:rFonts w:ascii="AppleSystemUIFont" w:hAnsi="AppleSystemUIFont" w:cs="AppleSystemUIFont"/>
          <w:sz w:val="18"/>
          <w:szCs w:val="18"/>
        </w:rPr>
        <w:t>random_inliers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 xml:space="preserve"> = </w:t>
      </w:r>
      <w:proofErr w:type="spellStart"/>
      <w:proofErr w:type="gramStart"/>
      <w:r w:rsidRPr="000748FD">
        <w:rPr>
          <w:rFonts w:ascii="AppleSystemUIFont" w:hAnsi="AppleSystemUIFont" w:cs="AppleSystemUIFont"/>
          <w:sz w:val="18"/>
          <w:szCs w:val="18"/>
        </w:rPr>
        <w:t>np.random</w:t>
      </w:r>
      <w:proofErr w:type="gramEnd"/>
      <w:r w:rsidRPr="000748FD">
        <w:rPr>
          <w:rFonts w:ascii="AppleSystemUIFont" w:hAnsi="AppleSystemUIFont" w:cs="AppleSystemUIFont"/>
          <w:sz w:val="18"/>
          <w:szCs w:val="18"/>
        </w:rPr>
        <w:t>.choice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>(inliers, 10)</w:t>
      </w:r>
    </w:p>
    <w:p w14:paraId="37D5B6CD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1CD2A320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0748FD">
        <w:rPr>
          <w:rFonts w:ascii="AppleSystemUIFont" w:hAnsi="AppleSystemUIFont" w:cs="AppleSystemUIFont"/>
          <w:sz w:val="18"/>
          <w:szCs w:val="18"/>
        </w:rPr>
        <w:t xml:space="preserve">random_key_point2 = </w:t>
      </w:r>
      <w:proofErr w:type="spellStart"/>
      <w:proofErr w:type="gramStart"/>
      <w:r w:rsidRPr="000748FD">
        <w:rPr>
          <w:rFonts w:ascii="AppleSystemUIFont" w:hAnsi="AppleSystemUIFont" w:cs="AppleSystemUIFont"/>
          <w:sz w:val="18"/>
          <w:szCs w:val="18"/>
        </w:rPr>
        <w:t>np.random</w:t>
      </w:r>
      <w:proofErr w:type="gramEnd"/>
      <w:r w:rsidRPr="000748FD">
        <w:rPr>
          <w:rFonts w:ascii="AppleSystemUIFont" w:hAnsi="AppleSystemUIFont" w:cs="AppleSystemUIFont"/>
          <w:sz w:val="18"/>
          <w:szCs w:val="18"/>
        </w:rPr>
        <w:t>.choice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0748FD">
        <w:rPr>
          <w:rFonts w:ascii="AppleSystemUIFont" w:hAnsi="AppleSystemUIFont" w:cs="AppleSystemUIFont"/>
          <w:sz w:val="18"/>
          <w:szCs w:val="18"/>
        </w:rPr>
        <w:t>key_point_match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>, 10)</w:t>
      </w:r>
    </w:p>
    <w:p w14:paraId="57C8D57F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4EB33EEE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0748FD">
        <w:rPr>
          <w:rFonts w:ascii="AppleSystemUIFont" w:hAnsi="AppleSystemUIFont" w:cs="AppleSystemUIFont"/>
          <w:sz w:val="18"/>
          <w:szCs w:val="18"/>
        </w:rPr>
        <w:t>height, width = mount2.shape</w:t>
      </w:r>
    </w:p>
    <w:p w14:paraId="4D82097A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10B25F12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r w:rsidRPr="000748FD">
        <w:rPr>
          <w:rFonts w:ascii="AppleSystemUIFont" w:hAnsi="AppleSystemUIFont" w:cs="AppleSystemUIFont"/>
          <w:sz w:val="18"/>
          <w:szCs w:val="18"/>
        </w:rPr>
        <w:t>draw_parameters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 xml:space="preserve"> = </w:t>
      </w:r>
      <w:proofErr w:type="spellStart"/>
      <w:proofErr w:type="gramStart"/>
      <w:r w:rsidRPr="000748FD">
        <w:rPr>
          <w:rFonts w:ascii="AppleSystemUIFont" w:hAnsi="AppleSystemUIFont" w:cs="AppleSystemUIFont"/>
          <w:sz w:val="18"/>
          <w:szCs w:val="18"/>
        </w:rPr>
        <w:t>dict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proofErr w:type="gramEnd"/>
      <w:r w:rsidRPr="000748FD">
        <w:rPr>
          <w:rFonts w:ascii="AppleSystemUIFont" w:hAnsi="AppleSystemUIFont" w:cs="AppleSystemUIFont"/>
          <w:sz w:val="18"/>
          <w:szCs w:val="18"/>
        </w:rPr>
        <w:t>matchColor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>=(</w:t>
      </w:r>
    </w:p>
    <w:p w14:paraId="25F5EF89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0748FD">
        <w:rPr>
          <w:rFonts w:ascii="AppleSystemUIFont" w:hAnsi="AppleSystemUIFont" w:cs="AppleSystemUIFont"/>
          <w:sz w:val="18"/>
          <w:szCs w:val="18"/>
        </w:rPr>
        <w:t xml:space="preserve">    255, 0, 0), </w:t>
      </w:r>
      <w:proofErr w:type="spellStart"/>
      <w:r w:rsidRPr="000748FD">
        <w:rPr>
          <w:rFonts w:ascii="AppleSystemUIFont" w:hAnsi="AppleSystemUIFont" w:cs="AppleSystemUIFont"/>
          <w:sz w:val="18"/>
          <w:szCs w:val="18"/>
        </w:rPr>
        <w:t>singlePointColor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 xml:space="preserve">=None, </w:t>
      </w:r>
      <w:proofErr w:type="spellStart"/>
      <w:r w:rsidRPr="000748FD">
        <w:rPr>
          <w:rFonts w:ascii="AppleSystemUIFont" w:hAnsi="AppleSystemUIFont" w:cs="AppleSystemUIFont"/>
          <w:sz w:val="18"/>
          <w:szCs w:val="18"/>
        </w:rPr>
        <w:t>matchesMask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>=</w:t>
      </w:r>
      <w:proofErr w:type="spellStart"/>
      <w:r w:rsidRPr="000748FD">
        <w:rPr>
          <w:rFonts w:ascii="AppleSystemUIFont" w:hAnsi="AppleSystemUIFont" w:cs="AppleSystemUIFont"/>
          <w:sz w:val="18"/>
          <w:szCs w:val="18"/>
        </w:rPr>
        <w:t>random_</w:t>
      </w:r>
      <w:proofErr w:type="gramStart"/>
      <w:r w:rsidRPr="000748FD">
        <w:rPr>
          <w:rFonts w:ascii="AppleSystemUIFont" w:hAnsi="AppleSystemUIFont" w:cs="AppleSystemUIFont"/>
          <w:sz w:val="18"/>
          <w:szCs w:val="18"/>
        </w:rPr>
        <w:t>inliers.tolist</w:t>
      </w:r>
      <w:proofErr w:type="spellEnd"/>
      <w:proofErr w:type="gramEnd"/>
      <w:r w:rsidRPr="000748FD">
        <w:rPr>
          <w:rFonts w:ascii="AppleSystemUIFont" w:hAnsi="AppleSystemUIFont" w:cs="AppleSystemUIFont"/>
          <w:sz w:val="18"/>
          <w:szCs w:val="18"/>
        </w:rPr>
        <w:t>(), flags=2)</w:t>
      </w:r>
    </w:p>
    <w:p w14:paraId="66F324DF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18DA7181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0748FD">
        <w:rPr>
          <w:rFonts w:ascii="AppleSystemUIFont" w:hAnsi="AppleSystemUIFont" w:cs="AppleSystemUIFont"/>
          <w:sz w:val="18"/>
          <w:szCs w:val="18"/>
        </w:rPr>
        <w:t xml:space="preserve"># draw the matched parameters with respect to both </w:t>
      </w:r>
      <w:proofErr w:type="spellStart"/>
      <w:r w:rsidRPr="000748FD">
        <w:rPr>
          <w:rFonts w:ascii="AppleSystemUIFont" w:hAnsi="AppleSystemUIFont" w:cs="AppleSystemUIFont"/>
          <w:sz w:val="18"/>
          <w:szCs w:val="18"/>
        </w:rPr>
        <w:t>th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 xml:space="preserve"> </w:t>
      </w:r>
      <w:proofErr w:type="spellStart"/>
      <w:r w:rsidRPr="000748FD">
        <w:rPr>
          <w:rFonts w:ascii="AppleSystemUIFont" w:hAnsi="AppleSystemUIFont" w:cs="AppleSystemUIFont"/>
          <w:sz w:val="18"/>
          <w:szCs w:val="18"/>
        </w:rPr>
        <w:t>eimages</w:t>
      </w:r>
      <w:proofErr w:type="spellEnd"/>
    </w:p>
    <w:p w14:paraId="0F412A52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0748FD">
        <w:rPr>
          <w:rFonts w:ascii="AppleSystemUIFont" w:hAnsi="AppleSystemUIFont" w:cs="AppleSystemUIFont"/>
          <w:sz w:val="18"/>
          <w:szCs w:val="18"/>
        </w:rPr>
        <w:t xml:space="preserve">task1_matches = </w:t>
      </w:r>
      <w:proofErr w:type="spellStart"/>
      <w:proofErr w:type="gramStart"/>
      <w:r w:rsidRPr="000748FD">
        <w:rPr>
          <w:rFonts w:ascii="AppleSystemUIFont" w:hAnsi="AppleSystemUIFont" w:cs="AppleSystemUIFont"/>
          <w:sz w:val="18"/>
          <w:szCs w:val="18"/>
        </w:rPr>
        <w:t>cv.drawMatches</w:t>
      </w:r>
      <w:proofErr w:type="spellEnd"/>
      <w:proofErr w:type="gramEnd"/>
      <w:r w:rsidRPr="000748FD">
        <w:rPr>
          <w:rFonts w:ascii="AppleSystemUIFont" w:hAnsi="AppleSystemUIFont" w:cs="AppleSystemUIFont"/>
          <w:sz w:val="18"/>
          <w:szCs w:val="18"/>
        </w:rPr>
        <w:t>(</w:t>
      </w:r>
    </w:p>
    <w:p w14:paraId="52015811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0748FD">
        <w:rPr>
          <w:rFonts w:ascii="AppleSystemUIFont" w:hAnsi="AppleSystemUIFont" w:cs="AppleSystemUIFont"/>
          <w:sz w:val="18"/>
          <w:szCs w:val="18"/>
        </w:rPr>
        <w:t xml:space="preserve">    mount1_color, key1, mount2_color, key2, random_key_point2, None, **</w:t>
      </w:r>
      <w:proofErr w:type="spellStart"/>
      <w:r w:rsidRPr="000748FD">
        <w:rPr>
          <w:rFonts w:ascii="AppleSystemUIFont" w:hAnsi="AppleSystemUIFont" w:cs="AppleSystemUIFont"/>
          <w:sz w:val="18"/>
          <w:szCs w:val="18"/>
        </w:rPr>
        <w:t>draw_parameters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>)</w:t>
      </w:r>
    </w:p>
    <w:p w14:paraId="189C5A92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414B5713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r w:rsidRPr="000748FD">
        <w:rPr>
          <w:rFonts w:ascii="AppleSystemUIFont" w:hAnsi="AppleSystemUIFont" w:cs="AppleSystemUIFont"/>
          <w:sz w:val="18"/>
          <w:szCs w:val="18"/>
        </w:rPr>
        <w:t>cv.</w:t>
      </w:r>
      <w:proofErr w:type="gramStart"/>
      <w:r w:rsidRPr="000748FD">
        <w:rPr>
          <w:rFonts w:ascii="AppleSystemUIFont" w:hAnsi="AppleSystemUIFont" w:cs="AppleSystemUIFont"/>
          <w:sz w:val="18"/>
          <w:szCs w:val="18"/>
        </w:rPr>
        <w:t>imwrite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>(</w:t>
      </w:r>
      <w:proofErr w:type="gramEnd"/>
      <w:r w:rsidRPr="000748FD">
        <w:rPr>
          <w:rFonts w:ascii="AppleSystemUIFont" w:hAnsi="AppleSystemUIFont" w:cs="AppleSystemUIFont"/>
          <w:sz w:val="18"/>
          <w:szCs w:val="18"/>
        </w:rPr>
        <w:t>"task1_matches.jpg", task1_matches)</w:t>
      </w:r>
    </w:p>
    <w:p w14:paraId="02584B0C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1043C85B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0748FD">
        <w:rPr>
          <w:rFonts w:ascii="AppleSystemUIFont" w:hAnsi="AppleSystemUIFont" w:cs="AppleSystemUIFont"/>
          <w:sz w:val="18"/>
          <w:szCs w:val="18"/>
        </w:rPr>
        <w:t xml:space="preserve">M = </w:t>
      </w:r>
      <w:proofErr w:type="gramStart"/>
      <w:r w:rsidRPr="000748FD">
        <w:rPr>
          <w:rFonts w:ascii="AppleSystemUIFont" w:hAnsi="AppleSystemUIFont" w:cs="AppleSystemUIFont"/>
          <w:sz w:val="18"/>
          <w:szCs w:val="18"/>
        </w:rPr>
        <w:t>np.float</w:t>
      </w:r>
      <w:proofErr w:type="gramEnd"/>
      <w:r w:rsidRPr="000748FD">
        <w:rPr>
          <w:rFonts w:ascii="AppleSystemUIFont" w:hAnsi="AppleSystemUIFont" w:cs="AppleSystemUIFont"/>
          <w:sz w:val="18"/>
          <w:szCs w:val="18"/>
        </w:rPr>
        <w:t>32([[1,0,517],[0,1,374],[0,0,1]])</w:t>
      </w:r>
    </w:p>
    <w:p w14:paraId="1369F8FF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63820003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r w:rsidRPr="000748FD">
        <w:rPr>
          <w:rFonts w:ascii="AppleSystemUIFont" w:hAnsi="AppleSystemUIFont" w:cs="AppleSystemUIFont"/>
          <w:sz w:val="18"/>
          <w:szCs w:val="18"/>
        </w:rPr>
        <w:t>dest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 xml:space="preserve"> = </w:t>
      </w:r>
      <w:proofErr w:type="gramStart"/>
      <w:r w:rsidRPr="000748FD">
        <w:rPr>
          <w:rFonts w:ascii="AppleSystemUIFont" w:hAnsi="AppleSystemUIFont" w:cs="AppleSystemUIFont"/>
          <w:sz w:val="18"/>
          <w:szCs w:val="18"/>
        </w:rPr>
        <w:t>cv.warpPerspective</w:t>
      </w:r>
      <w:proofErr w:type="gramEnd"/>
      <w:r w:rsidRPr="000748FD">
        <w:rPr>
          <w:rFonts w:ascii="AppleSystemUIFont" w:hAnsi="AppleSystemUIFont" w:cs="AppleSystemUIFont"/>
          <w:sz w:val="18"/>
          <w:szCs w:val="18"/>
        </w:rPr>
        <w:t>(mount1_color,np.matmul(M,Matrix),(mount2_color.shape[1] + mount1_color.shape[1],mount1_color.shape[0] +mount2_color.shape[0]))</w:t>
      </w:r>
    </w:p>
    <w:p w14:paraId="0D4767D5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proofErr w:type="gramStart"/>
      <w:r w:rsidRPr="000748FD">
        <w:rPr>
          <w:rFonts w:ascii="AppleSystemUIFont" w:hAnsi="AppleSystemUIFont" w:cs="AppleSystemUIFont"/>
          <w:sz w:val="18"/>
          <w:szCs w:val="18"/>
        </w:rPr>
        <w:t>dest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>[</w:t>
      </w:r>
      <w:proofErr w:type="gramEnd"/>
      <w:r w:rsidRPr="000748FD">
        <w:rPr>
          <w:rFonts w:ascii="AppleSystemUIFont" w:hAnsi="AppleSystemUIFont" w:cs="AppleSystemUIFont"/>
          <w:sz w:val="18"/>
          <w:szCs w:val="18"/>
        </w:rPr>
        <w:t>374:748, 517:1034] = mount2_color</w:t>
      </w:r>
    </w:p>
    <w:p w14:paraId="076709B5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r w:rsidRPr="000748FD">
        <w:rPr>
          <w:rFonts w:ascii="AppleSystemUIFont" w:hAnsi="AppleSystemUIFont" w:cs="AppleSystemUIFont"/>
          <w:sz w:val="18"/>
          <w:szCs w:val="18"/>
        </w:rPr>
        <w:t>cv.</w:t>
      </w:r>
      <w:proofErr w:type="gramStart"/>
      <w:r w:rsidRPr="000748FD">
        <w:rPr>
          <w:rFonts w:ascii="AppleSystemUIFont" w:hAnsi="AppleSystemUIFont" w:cs="AppleSystemUIFont"/>
          <w:sz w:val="18"/>
          <w:szCs w:val="18"/>
        </w:rPr>
        <w:t>imwrite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>(</w:t>
      </w:r>
      <w:proofErr w:type="gramEnd"/>
      <w:r w:rsidRPr="000748FD">
        <w:rPr>
          <w:rFonts w:ascii="AppleSystemUIFont" w:hAnsi="AppleSystemUIFont" w:cs="AppleSystemUIFont"/>
          <w:sz w:val="18"/>
          <w:szCs w:val="18"/>
        </w:rPr>
        <w:t xml:space="preserve">"task1_pano.jpg", </w:t>
      </w:r>
      <w:proofErr w:type="spellStart"/>
      <w:r w:rsidRPr="000748FD">
        <w:rPr>
          <w:rFonts w:ascii="AppleSystemUIFont" w:hAnsi="AppleSystemUIFont" w:cs="AppleSystemUIFont"/>
          <w:sz w:val="18"/>
          <w:szCs w:val="18"/>
        </w:rPr>
        <w:t>dest</w:t>
      </w:r>
      <w:proofErr w:type="spellEnd"/>
      <w:r w:rsidRPr="000748FD">
        <w:rPr>
          <w:rFonts w:ascii="AppleSystemUIFont" w:hAnsi="AppleSystemUIFont" w:cs="AppleSystemUIFont"/>
          <w:sz w:val="18"/>
          <w:szCs w:val="18"/>
        </w:rPr>
        <w:t>)</w:t>
      </w:r>
    </w:p>
    <w:p w14:paraId="16EC287E" w14:textId="77777777" w:rsidR="000748FD" w:rsidRPr="000748FD" w:rsidRDefault="000748FD" w:rsidP="000748FD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7CB86DC8" w14:textId="77777777" w:rsidR="00E81E49" w:rsidRPr="00FB72C0" w:rsidRDefault="00E81E49" w:rsidP="00FB72C0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07ECB7D1" w14:textId="3A37A390" w:rsidR="00E81E49" w:rsidRDefault="00E81E49" w:rsidP="00E81E49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  <w:r>
        <w:rPr>
          <w:b/>
          <w:bCs/>
          <w:spacing w:val="24"/>
          <w:kern w:val="1"/>
        </w:rPr>
        <w:t>1.4</w:t>
      </w:r>
      <w:r w:rsidR="006D00F8">
        <w:rPr>
          <w:b/>
          <w:bCs/>
          <w:spacing w:val="24"/>
          <w:kern w:val="1"/>
        </w:rPr>
        <w:tab/>
        <w:t>Output Images</w:t>
      </w:r>
    </w:p>
    <w:p w14:paraId="038AAF92" w14:textId="77777777" w:rsidR="00F31B51" w:rsidRDefault="00F31B51" w:rsidP="00E81E49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</w:p>
    <w:p w14:paraId="5DD0AED0" w14:textId="4B2C2FC3" w:rsidR="00371BAC" w:rsidRPr="00CF04EF" w:rsidRDefault="00EB277A" w:rsidP="00F31B51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b/>
          <w:spacing w:val="5"/>
          <w:kern w:val="1"/>
        </w:rPr>
      </w:pPr>
      <w:r w:rsidRPr="00CF04EF">
        <w:rPr>
          <w:b/>
          <w:spacing w:val="5"/>
          <w:kern w:val="1"/>
        </w:rPr>
        <w:t>1.4.1</w:t>
      </w:r>
      <w:r w:rsidRPr="00CF04EF">
        <w:rPr>
          <w:b/>
          <w:spacing w:val="5"/>
          <w:kern w:val="1"/>
        </w:rPr>
        <w:tab/>
      </w:r>
      <w:r w:rsidR="002A5367" w:rsidRPr="00CF04EF">
        <w:rPr>
          <w:b/>
          <w:spacing w:val="5"/>
          <w:kern w:val="1"/>
        </w:rPr>
        <w:t>SIFT Features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78"/>
        <w:gridCol w:w="4058"/>
      </w:tblGrid>
      <w:tr w:rsidR="00F06FC3" w14:paraId="12DB09B1" w14:textId="77777777" w:rsidTr="00F06FC3">
        <w:tc>
          <w:tcPr>
            <w:tcW w:w="4068" w:type="dxa"/>
          </w:tcPr>
          <w:p w14:paraId="095BC629" w14:textId="342CAA73" w:rsidR="00240C3B" w:rsidRDefault="0057323A" w:rsidP="00D97592">
            <w:pPr>
              <w:widowControl w:val="0"/>
              <w:autoSpaceDE w:val="0"/>
              <w:autoSpaceDN w:val="0"/>
              <w:adjustRightInd w:val="0"/>
              <w:spacing w:before="120" w:line="226" w:lineRule="auto"/>
              <w:jc w:val="both"/>
              <w:rPr>
                <w:spacing w:val="5"/>
                <w:kern w:val="1"/>
              </w:rPr>
            </w:pPr>
            <w:r>
              <w:rPr>
                <w:noProof/>
                <w:spacing w:val="5"/>
                <w:kern w:val="1"/>
              </w:rPr>
              <w:drawing>
                <wp:inline distT="0" distB="0" distL="0" distR="0" wp14:anchorId="3093D585" wp14:editId="0B9C7ED0">
                  <wp:extent cx="2565400" cy="1855704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task1_sift1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40" cy="1865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8" w:type="dxa"/>
          </w:tcPr>
          <w:p w14:paraId="20CDD116" w14:textId="5CAB231F" w:rsidR="00240C3B" w:rsidRDefault="00F06FC3" w:rsidP="00D97592">
            <w:pPr>
              <w:widowControl w:val="0"/>
              <w:autoSpaceDE w:val="0"/>
              <w:autoSpaceDN w:val="0"/>
              <w:adjustRightInd w:val="0"/>
              <w:spacing w:before="120" w:line="226" w:lineRule="auto"/>
              <w:jc w:val="both"/>
              <w:rPr>
                <w:spacing w:val="5"/>
                <w:kern w:val="1"/>
              </w:rPr>
            </w:pPr>
            <w:r>
              <w:rPr>
                <w:noProof/>
                <w:spacing w:val="5"/>
                <w:kern w:val="1"/>
              </w:rPr>
              <w:drawing>
                <wp:inline distT="0" distB="0" distL="0" distR="0" wp14:anchorId="2C6F3966" wp14:editId="55655133">
                  <wp:extent cx="2548467" cy="1843455"/>
                  <wp:effectExtent l="0" t="0" r="444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task1_sift2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4454" cy="1862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05BE13" w14:textId="274C3071" w:rsidR="00583A13" w:rsidRDefault="00583A13" w:rsidP="00F06FC3">
      <w:pPr>
        <w:widowControl w:val="0"/>
        <w:autoSpaceDE w:val="0"/>
        <w:autoSpaceDN w:val="0"/>
        <w:adjustRightInd w:val="0"/>
        <w:spacing w:before="120" w:line="226" w:lineRule="auto"/>
        <w:rPr>
          <w:spacing w:val="5"/>
          <w:kern w:val="1"/>
        </w:rPr>
      </w:pPr>
    </w:p>
    <w:p w14:paraId="5B1D17C4" w14:textId="777E261E" w:rsidR="00210C3F" w:rsidRDefault="00210C3F" w:rsidP="00210C3F">
      <w:pPr>
        <w:widowControl w:val="0"/>
        <w:autoSpaceDE w:val="0"/>
        <w:autoSpaceDN w:val="0"/>
        <w:adjustRightInd w:val="0"/>
        <w:spacing w:before="120" w:line="226" w:lineRule="auto"/>
        <w:jc w:val="center"/>
        <w:rPr>
          <w:spacing w:val="5"/>
          <w:kern w:val="1"/>
        </w:rPr>
      </w:pPr>
      <w:r>
        <w:rPr>
          <w:spacing w:val="5"/>
          <w:kern w:val="1"/>
        </w:rPr>
        <w:t xml:space="preserve">Figure </w:t>
      </w:r>
      <w:r w:rsidR="006E04AA">
        <w:rPr>
          <w:spacing w:val="5"/>
          <w:kern w:val="1"/>
        </w:rPr>
        <w:t>2</w:t>
      </w:r>
      <w:r>
        <w:rPr>
          <w:spacing w:val="5"/>
          <w:kern w:val="1"/>
        </w:rPr>
        <w:t>:</w:t>
      </w:r>
      <w:r w:rsidR="00F06FC3">
        <w:rPr>
          <w:spacing w:val="5"/>
          <w:kern w:val="1"/>
        </w:rPr>
        <w:t xml:space="preserve"> SIFT Features of the Input Image</w:t>
      </w:r>
      <w:r w:rsidR="00714662">
        <w:rPr>
          <w:spacing w:val="5"/>
          <w:kern w:val="1"/>
        </w:rPr>
        <w:t>s</w:t>
      </w:r>
      <w:r w:rsidR="00F06FC3">
        <w:rPr>
          <w:spacing w:val="5"/>
          <w:kern w:val="1"/>
        </w:rPr>
        <w:t>.</w:t>
      </w:r>
    </w:p>
    <w:p w14:paraId="0D023953" w14:textId="6019EE43" w:rsidR="00B000B7" w:rsidRDefault="00B000B7" w:rsidP="00B000B7">
      <w:pPr>
        <w:widowControl w:val="0"/>
        <w:autoSpaceDE w:val="0"/>
        <w:autoSpaceDN w:val="0"/>
        <w:adjustRightInd w:val="0"/>
        <w:spacing w:before="120" w:line="226" w:lineRule="auto"/>
        <w:rPr>
          <w:spacing w:val="5"/>
          <w:kern w:val="1"/>
        </w:rPr>
      </w:pPr>
    </w:p>
    <w:p w14:paraId="28D99AD3" w14:textId="77777777" w:rsidR="003A19E9" w:rsidRDefault="003A19E9" w:rsidP="00B000B7">
      <w:pPr>
        <w:widowControl w:val="0"/>
        <w:autoSpaceDE w:val="0"/>
        <w:autoSpaceDN w:val="0"/>
        <w:adjustRightInd w:val="0"/>
        <w:spacing w:before="120" w:line="226" w:lineRule="auto"/>
        <w:rPr>
          <w:spacing w:val="5"/>
          <w:kern w:val="1"/>
        </w:rPr>
      </w:pPr>
    </w:p>
    <w:p w14:paraId="2F7305AF" w14:textId="77777777" w:rsidR="003A19E9" w:rsidRDefault="003A19E9" w:rsidP="00B000B7">
      <w:pPr>
        <w:widowControl w:val="0"/>
        <w:autoSpaceDE w:val="0"/>
        <w:autoSpaceDN w:val="0"/>
        <w:adjustRightInd w:val="0"/>
        <w:spacing w:before="120" w:line="226" w:lineRule="auto"/>
        <w:rPr>
          <w:spacing w:val="5"/>
          <w:kern w:val="1"/>
        </w:rPr>
      </w:pPr>
    </w:p>
    <w:p w14:paraId="2C73E46E" w14:textId="77777777" w:rsidR="003A19E9" w:rsidRDefault="003A19E9" w:rsidP="00B000B7">
      <w:pPr>
        <w:widowControl w:val="0"/>
        <w:autoSpaceDE w:val="0"/>
        <w:autoSpaceDN w:val="0"/>
        <w:adjustRightInd w:val="0"/>
        <w:spacing w:before="120" w:line="226" w:lineRule="auto"/>
        <w:rPr>
          <w:spacing w:val="5"/>
          <w:kern w:val="1"/>
        </w:rPr>
      </w:pPr>
    </w:p>
    <w:p w14:paraId="5DD67AD9" w14:textId="2A1B6A02" w:rsidR="00AC6D06" w:rsidRPr="00EB2E20" w:rsidRDefault="00F10581" w:rsidP="00B000B7">
      <w:pPr>
        <w:widowControl w:val="0"/>
        <w:autoSpaceDE w:val="0"/>
        <w:autoSpaceDN w:val="0"/>
        <w:adjustRightInd w:val="0"/>
        <w:spacing w:before="120" w:line="226" w:lineRule="auto"/>
        <w:rPr>
          <w:b/>
          <w:spacing w:val="5"/>
          <w:kern w:val="1"/>
        </w:rPr>
      </w:pPr>
      <w:r w:rsidRPr="00EB2E20">
        <w:rPr>
          <w:b/>
          <w:spacing w:val="5"/>
          <w:kern w:val="1"/>
        </w:rPr>
        <w:lastRenderedPageBreak/>
        <w:t>1.4.2</w:t>
      </w:r>
      <w:r w:rsidR="00AB69B7" w:rsidRPr="00EB2E20">
        <w:rPr>
          <w:b/>
          <w:spacing w:val="5"/>
          <w:kern w:val="1"/>
        </w:rPr>
        <w:tab/>
      </w:r>
      <w:r w:rsidR="0095232A" w:rsidRPr="00EB2E20">
        <w:rPr>
          <w:b/>
          <w:spacing w:val="5"/>
          <w:kern w:val="1"/>
        </w:rPr>
        <w:t>Feature match using KNN</w:t>
      </w:r>
      <w:r w:rsidR="00437F10" w:rsidRPr="00EB2E20">
        <w:rPr>
          <w:b/>
          <w:spacing w:val="5"/>
          <w:kern w:val="1"/>
        </w:rPr>
        <w:t xml:space="preserve"> (inliers and outliers)</w:t>
      </w:r>
    </w:p>
    <w:p w14:paraId="55504DB1" w14:textId="406DA1B0" w:rsidR="00B000B7" w:rsidRDefault="003A19E9" w:rsidP="00007E9E">
      <w:pPr>
        <w:widowControl w:val="0"/>
        <w:autoSpaceDE w:val="0"/>
        <w:autoSpaceDN w:val="0"/>
        <w:adjustRightInd w:val="0"/>
        <w:spacing w:before="120" w:line="226" w:lineRule="auto"/>
        <w:rPr>
          <w:spacing w:val="5"/>
          <w:kern w:val="1"/>
        </w:rPr>
      </w:pPr>
      <w:r>
        <w:rPr>
          <w:noProof/>
          <w:spacing w:val="5"/>
          <w:kern w:val="1"/>
        </w:rPr>
        <w:drawing>
          <wp:inline distT="0" distB="0" distL="0" distR="0" wp14:anchorId="3A13CC89" wp14:editId="7127252B">
            <wp:extent cx="5029200" cy="18192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ask1_matches_knn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03A3" w14:textId="47F0D6A6" w:rsidR="002017B5" w:rsidRDefault="00A33BE7" w:rsidP="002017B5">
      <w:pPr>
        <w:widowControl w:val="0"/>
        <w:autoSpaceDE w:val="0"/>
        <w:autoSpaceDN w:val="0"/>
        <w:adjustRightInd w:val="0"/>
        <w:spacing w:before="120" w:line="226" w:lineRule="auto"/>
        <w:jc w:val="center"/>
        <w:rPr>
          <w:spacing w:val="5"/>
          <w:kern w:val="1"/>
        </w:rPr>
      </w:pPr>
      <w:r>
        <w:rPr>
          <w:spacing w:val="5"/>
          <w:kern w:val="1"/>
        </w:rPr>
        <w:t>Figure</w:t>
      </w:r>
      <w:r w:rsidR="0081056E">
        <w:rPr>
          <w:spacing w:val="5"/>
          <w:kern w:val="1"/>
        </w:rPr>
        <w:t xml:space="preserve"> </w:t>
      </w:r>
      <w:r w:rsidR="00D136D1">
        <w:rPr>
          <w:spacing w:val="5"/>
          <w:kern w:val="1"/>
        </w:rPr>
        <w:t>3</w:t>
      </w:r>
      <w:r>
        <w:rPr>
          <w:spacing w:val="5"/>
          <w:kern w:val="1"/>
        </w:rPr>
        <w:t xml:space="preserve">: </w:t>
      </w:r>
      <w:r w:rsidR="000F1815">
        <w:rPr>
          <w:spacing w:val="5"/>
          <w:kern w:val="1"/>
        </w:rPr>
        <w:t>Feature match using KNN</w:t>
      </w:r>
    </w:p>
    <w:p w14:paraId="3FE40EE1" w14:textId="5A911A8D" w:rsidR="00195759" w:rsidRDefault="00195759" w:rsidP="00195759">
      <w:pPr>
        <w:widowControl w:val="0"/>
        <w:autoSpaceDE w:val="0"/>
        <w:autoSpaceDN w:val="0"/>
        <w:adjustRightInd w:val="0"/>
        <w:spacing w:before="120" w:line="226" w:lineRule="auto"/>
        <w:rPr>
          <w:spacing w:val="5"/>
          <w:kern w:val="1"/>
        </w:rPr>
      </w:pPr>
    </w:p>
    <w:p w14:paraId="0BB468DF" w14:textId="77777777" w:rsidR="008333A5" w:rsidRDefault="008333A5" w:rsidP="00195759">
      <w:pPr>
        <w:widowControl w:val="0"/>
        <w:autoSpaceDE w:val="0"/>
        <w:autoSpaceDN w:val="0"/>
        <w:adjustRightInd w:val="0"/>
        <w:spacing w:before="120" w:line="226" w:lineRule="auto"/>
        <w:rPr>
          <w:spacing w:val="5"/>
          <w:kern w:val="1"/>
        </w:rPr>
      </w:pPr>
    </w:p>
    <w:p w14:paraId="5CCC277E" w14:textId="37E46533" w:rsidR="008333A5" w:rsidRPr="006E2549" w:rsidRDefault="00B2272F" w:rsidP="00195759">
      <w:pPr>
        <w:widowControl w:val="0"/>
        <w:autoSpaceDE w:val="0"/>
        <w:autoSpaceDN w:val="0"/>
        <w:adjustRightInd w:val="0"/>
        <w:spacing w:before="120" w:line="226" w:lineRule="auto"/>
        <w:rPr>
          <w:b/>
          <w:spacing w:val="5"/>
          <w:kern w:val="1"/>
        </w:rPr>
      </w:pPr>
      <w:r w:rsidRPr="006E2549">
        <w:rPr>
          <w:b/>
          <w:spacing w:val="5"/>
          <w:kern w:val="1"/>
        </w:rPr>
        <w:t>1.4.3</w:t>
      </w:r>
      <w:r w:rsidR="001D0F86" w:rsidRPr="006E2549">
        <w:rPr>
          <w:b/>
          <w:spacing w:val="5"/>
          <w:kern w:val="1"/>
        </w:rPr>
        <w:tab/>
      </w:r>
      <w:proofErr w:type="spellStart"/>
      <w:r w:rsidR="008B0E9B" w:rsidRPr="006E2549">
        <w:rPr>
          <w:b/>
          <w:spacing w:val="5"/>
          <w:kern w:val="1"/>
        </w:rPr>
        <w:t>Homography</w:t>
      </w:r>
      <w:proofErr w:type="spellEnd"/>
      <w:r w:rsidR="008B0E9B" w:rsidRPr="006E2549">
        <w:rPr>
          <w:b/>
          <w:spacing w:val="5"/>
          <w:kern w:val="1"/>
        </w:rPr>
        <w:t xml:space="preserve"> matrix</w:t>
      </w:r>
    </w:p>
    <w:p w14:paraId="212E5FD9" w14:textId="54997D07" w:rsidR="00FE71AE" w:rsidRDefault="00FE71AE" w:rsidP="00195759">
      <w:pPr>
        <w:widowControl w:val="0"/>
        <w:autoSpaceDE w:val="0"/>
        <w:autoSpaceDN w:val="0"/>
        <w:adjustRightInd w:val="0"/>
        <w:spacing w:before="120" w:line="226" w:lineRule="auto"/>
        <w:rPr>
          <w:spacing w:val="5"/>
          <w:kern w:val="1"/>
        </w:rPr>
      </w:pPr>
      <w:r>
        <w:rPr>
          <w:spacing w:val="5"/>
          <w:kern w:val="1"/>
        </w:rPr>
        <w:t xml:space="preserve">The computed </w:t>
      </w:r>
      <w:proofErr w:type="spellStart"/>
      <w:r>
        <w:rPr>
          <w:spacing w:val="5"/>
          <w:kern w:val="1"/>
        </w:rPr>
        <w:t>Homography</w:t>
      </w:r>
      <w:proofErr w:type="spellEnd"/>
      <w:r>
        <w:rPr>
          <w:spacing w:val="5"/>
          <w:kern w:val="1"/>
        </w:rPr>
        <w:t xml:space="preserve"> matrix is as follows.</w:t>
      </w:r>
    </w:p>
    <w:p w14:paraId="6E41EA9A" w14:textId="77777777" w:rsidR="00EE2C2F" w:rsidRPr="00EE2C2F" w:rsidRDefault="00EE2C2F" w:rsidP="00EE2C2F">
      <w:pPr>
        <w:widowControl w:val="0"/>
        <w:autoSpaceDE w:val="0"/>
        <w:autoSpaceDN w:val="0"/>
        <w:adjustRightInd w:val="0"/>
        <w:spacing w:before="120" w:line="226" w:lineRule="auto"/>
        <w:rPr>
          <w:spacing w:val="5"/>
          <w:kern w:val="1"/>
        </w:rPr>
      </w:pPr>
      <w:r w:rsidRPr="00EE2C2F">
        <w:rPr>
          <w:spacing w:val="5"/>
          <w:kern w:val="1"/>
        </w:rPr>
        <w:t>[[ 1.58930258e+00 -2.91559627e-01 -3.95969243e+02]</w:t>
      </w:r>
    </w:p>
    <w:p w14:paraId="71D20D61" w14:textId="77777777" w:rsidR="00EE2C2F" w:rsidRPr="00EE2C2F" w:rsidRDefault="00EE2C2F" w:rsidP="00EE2C2F">
      <w:pPr>
        <w:widowControl w:val="0"/>
        <w:autoSpaceDE w:val="0"/>
        <w:autoSpaceDN w:val="0"/>
        <w:adjustRightInd w:val="0"/>
        <w:spacing w:before="120" w:line="226" w:lineRule="auto"/>
        <w:rPr>
          <w:spacing w:val="5"/>
          <w:kern w:val="1"/>
        </w:rPr>
      </w:pPr>
      <w:r w:rsidRPr="00EE2C2F">
        <w:rPr>
          <w:spacing w:val="5"/>
          <w:kern w:val="1"/>
        </w:rPr>
        <w:t xml:space="preserve"> [ 4.49424370e-</w:t>
      </w:r>
      <w:proofErr w:type="gramStart"/>
      <w:r w:rsidRPr="00EE2C2F">
        <w:rPr>
          <w:spacing w:val="5"/>
          <w:kern w:val="1"/>
        </w:rPr>
        <w:t>01  1</w:t>
      </w:r>
      <w:proofErr w:type="gramEnd"/>
      <w:r w:rsidRPr="00EE2C2F">
        <w:rPr>
          <w:spacing w:val="5"/>
          <w:kern w:val="1"/>
        </w:rPr>
        <w:t>.43110804e+00 -1.90613924e+02]</w:t>
      </w:r>
    </w:p>
    <w:p w14:paraId="71C223E0" w14:textId="58E5C97C" w:rsidR="008B0E9B" w:rsidRDefault="00EE2C2F" w:rsidP="00195759">
      <w:pPr>
        <w:widowControl w:val="0"/>
        <w:autoSpaceDE w:val="0"/>
        <w:autoSpaceDN w:val="0"/>
        <w:adjustRightInd w:val="0"/>
        <w:spacing w:before="120" w:line="226" w:lineRule="auto"/>
        <w:rPr>
          <w:spacing w:val="5"/>
          <w:kern w:val="1"/>
        </w:rPr>
      </w:pPr>
      <w:r w:rsidRPr="00EE2C2F">
        <w:rPr>
          <w:spacing w:val="5"/>
          <w:kern w:val="1"/>
        </w:rPr>
        <w:t xml:space="preserve"> [ 1.21265246e-03 -6.28766581e-</w:t>
      </w:r>
      <w:proofErr w:type="gramStart"/>
      <w:r w:rsidRPr="00EE2C2F">
        <w:rPr>
          <w:spacing w:val="5"/>
          <w:kern w:val="1"/>
        </w:rPr>
        <w:t>05  1</w:t>
      </w:r>
      <w:proofErr w:type="gramEnd"/>
      <w:r w:rsidRPr="00EE2C2F">
        <w:rPr>
          <w:spacing w:val="5"/>
          <w:kern w:val="1"/>
        </w:rPr>
        <w:t>.00000000e+00]]</w:t>
      </w:r>
    </w:p>
    <w:p w14:paraId="026F77DC" w14:textId="0711AEFA" w:rsidR="00C0570D" w:rsidRDefault="00C0570D" w:rsidP="00195759">
      <w:pPr>
        <w:widowControl w:val="0"/>
        <w:autoSpaceDE w:val="0"/>
        <w:autoSpaceDN w:val="0"/>
        <w:adjustRightInd w:val="0"/>
        <w:spacing w:before="120" w:line="226" w:lineRule="auto"/>
        <w:rPr>
          <w:spacing w:val="5"/>
          <w:kern w:val="1"/>
        </w:rPr>
      </w:pPr>
    </w:p>
    <w:p w14:paraId="4C7254AF" w14:textId="77777777" w:rsidR="008333A5" w:rsidRDefault="008333A5" w:rsidP="00195759">
      <w:pPr>
        <w:widowControl w:val="0"/>
        <w:autoSpaceDE w:val="0"/>
        <w:autoSpaceDN w:val="0"/>
        <w:adjustRightInd w:val="0"/>
        <w:spacing w:before="120" w:line="226" w:lineRule="auto"/>
        <w:rPr>
          <w:spacing w:val="5"/>
          <w:kern w:val="1"/>
        </w:rPr>
      </w:pPr>
    </w:p>
    <w:p w14:paraId="4D5D98A9" w14:textId="104763D6" w:rsidR="00482E12" w:rsidRPr="00DA1526" w:rsidRDefault="00F61A63" w:rsidP="00195759">
      <w:pPr>
        <w:widowControl w:val="0"/>
        <w:autoSpaceDE w:val="0"/>
        <w:autoSpaceDN w:val="0"/>
        <w:adjustRightInd w:val="0"/>
        <w:spacing w:before="120" w:line="226" w:lineRule="auto"/>
        <w:rPr>
          <w:b/>
          <w:spacing w:val="5"/>
          <w:kern w:val="1"/>
        </w:rPr>
      </w:pPr>
      <w:r w:rsidRPr="00DA1526">
        <w:rPr>
          <w:b/>
          <w:spacing w:val="5"/>
          <w:kern w:val="1"/>
        </w:rPr>
        <w:t>1.4.4</w:t>
      </w:r>
      <w:r w:rsidR="005176C7" w:rsidRPr="00DA1526">
        <w:rPr>
          <w:b/>
          <w:spacing w:val="5"/>
          <w:kern w:val="1"/>
        </w:rPr>
        <w:tab/>
      </w:r>
      <w:r w:rsidR="00C0570D" w:rsidRPr="00DA1526">
        <w:rPr>
          <w:b/>
          <w:spacing w:val="5"/>
          <w:kern w:val="1"/>
        </w:rPr>
        <w:t>Random 10 inlier Matches</w:t>
      </w:r>
    </w:p>
    <w:p w14:paraId="326BF021" w14:textId="2657D71F" w:rsidR="00875234" w:rsidRPr="00D97592" w:rsidRDefault="00482E12" w:rsidP="00195759">
      <w:pPr>
        <w:widowControl w:val="0"/>
        <w:autoSpaceDE w:val="0"/>
        <w:autoSpaceDN w:val="0"/>
        <w:adjustRightInd w:val="0"/>
        <w:spacing w:before="120" w:line="226" w:lineRule="auto"/>
        <w:rPr>
          <w:spacing w:val="5"/>
          <w:kern w:val="1"/>
        </w:rPr>
      </w:pPr>
      <w:r>
        <w:rPr>
          <w:noProof/>
          <w:spacing w:val="5"/>
          <w:kern w:val="1"/>
        </w:rPr>
        <w:drawing>
          <wp:inline distT="0" distB="0" distL="0" distR="0" wp14:anchorId="12E4954F" wp14:editId="35B88D3C">
            <wp:extent cx="5242772" cy="1896533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ask1_matches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4073" cy="190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3459" w14:textId="77777777" w:rsidR="0047439A" w:rsidRDefault="0047439A" w:rsidP="0047439A">
      <w:pPr>
        <w:widowControl w:val="0"/>
        <w:autoSpaceDE w:val="0"/>
        <w:autoSpaceDN w:val="0"/>
        <w:adjustRightInd w:val="0"/>
        <w:spacing w:before="120" w:line="226" w:lineRule="auto"/>
        <w:jc w:val="center"/>
        <w:rPr>
          <w:spacing w:val="5"/>
          <w:kern w:val="1"/>
        </w:rPr>
      </w:pPr>
      <w:r>
        <w:rPr>
          <w:spacing w:val="5"/>
          <w:kern w:val="1"/>
        </w:rPr>
        <w:t>Figure 4: Feature match using KNN</w:t>
      </w:r>
    </w:p>
    <w:p w14:paraId="7665BDFF" w14:textId="77777777" w:rsidR="008333A5" w:rsidRDefault="008333A5" w:rsidP="00BA1A92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</w:p>
    <w:p w14:paraId="291410DC" w14:textId="77777777" w:rsidR="008333A5" w:rsidRDefault="008333A5" w:rsidP="00BA1A92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</w:p>
    <w:p w14:paraId="48292A3A" w14:textId="77777777" w:rsidR="008333A5" w:rsidRDefault="008333A5" w:rsidP="00BA1A92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</w:p>
    <w:p w14:paraId="083A3F28" w14:textId="77777777" w:rsidR="008333A5" w:rsidRDefault="008333A5" w:rsidP="00BA1A92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</w:p>
    <w:p w14:paraId="306529AC" w14:textId="77777777" w:rsidR="008333A5" w:rsidRDefault="008333A5" w:rsidP="00BA1A92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</w:p>
    <w:p w14:paraId="793D56B3" w14:textId="77777777" w:rsidR="008333A5" w:rsidRDefault="008333A5" w:rsidP="00BA1A92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</w:p>
    <w:p w14:paraId="4A8BD48F" w14:textId="77777777" w:rsidR="008333A5" w:rsidRDefault="008333A5" w:rsidP="00BA1A92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</w:p>
    <w:p w14:paraId="2D88AEAF" w14:textId="160528C9" w:rsidR="00F67484" w:rsidRPr="0014732B" w:rsidRDefault="008A2248" w:rsidP="00BA1A92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b/>
          <w:spacing w:val="5"/>
          <w:kern w:val="1"/>
        </w:rPr>
      </w:pPr>
      <w:r w:rsidRPr="0014732B">
        <w:rPr>
          <w:b/>
          <w:spacing w:val="5"/>
          <w:kern w:val="1"/>
        </w:rPr>
        <w:lastRenderedPageBreak/>
        <w:t>1.4.5</w:t>
      </w:r>
      <w:r w:rsidR="00E020EC" w:rsidRPr="0014732B">
        <w:rPr>
          <w:b/>
          <w:spacing w:val="5"/>
          <w:kern w:val="1"/>
        </w:rPr>
        <w:tab/>
      </w:r>
      <w:proofErr w:type="spellStart"/>
      <w:r w:rsidR="008333A5" w:rsidRPr="0014732B">
        <w:rPr>
          <w:b/>
          <w:spacing w:val="5"/>
          <w:kern w:val="1"/>
        </w:rPr>
        <w:t>Panaroma</w:t>
      </w:r>
      <w:proofErr w:type="spellEnd"/>
      <w:r w:rsidR="008333A5" w:rsidRPr="0014732B">
        <w:rPr>
          <w:b/>
          <w:spacing w:val="5"/>
          <w:kern w:val="1"/>
        </w:rPr>
        <w:t xml:space="preserve"> Image</w:t>
      </w:r>
    </w:p>
    <w:p w14:paraId="4A6D1AF2" w14:textId="7D53AC18" w:rsidR="008333A5" w:rsidRDefault="008333A5" w:rsidP="008333A5">
      <w:pPr>
        <w:widowControl w:val="0"/>
        <w:autoSpaceDE w:val="0"/>
        <w:autoSpaceDN w:val="0"/>
        <w:adjustRightInd w:val="0"/>
        <w:spacing w:before="120" w:line="226" w:lineRule="auto"/>
        <w:jc w:val="center"/>
        <w:rPr>
          <w:spacing w:val="5"/>
          <w:kern w:val="1"/>
        </w:rPr>
      </w:pPr>
      <w:r>
        <w:rPr>
          <w:noProof/>
          <w:spacing w:val="5"/>
          <w:kern w:val="1"/>
        </w:rPr>
        <w:drawing>
          <wp:inline distT="0" distB="0" distL="0" distR="0" wp14:anchorId="0A94AF5F" wp14:editId="418C53ED">
            <wp:extent cx="3293534" cy="21494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ask1_pano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1414" cy="216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8270" w14:textId="3C294B37" w:rsidR="008333A5" w:rsidRDefault="008333A5" w:rsidP="008333A5">
      <w:pPr>
        <w:widowControl w:val="0"/>
        <w:autoSpaceDE w:val="0"/>
        <w:autoSpaceDN w:val="0"/>
        <w:adjustRightInd w:val="0"/>
        <w:spacing w:before="120" w:line="226" w:lineRule="auto"/>
        <w:jc w:val="center"/>
        <w:rPr>
          <w:spacing w:val="5"/>
          <w:kern w:val="1"/>
        </w:rPr>
      </w:pPr>
      <w:r>
        <w:rPr>
          <w:spacing w:val="5"/>
          <w:kern w:val="1"/>
        </w:rPr>
        <w:t xml:space="preserve">Figure </w:t>
      </w:r>
      <w:r w:rsidR="00A770A2">
        <w:rPr>
          <w:spacing w:val="5"/>
          <w:kern w:val="1"/>
        </w:rPr>
        <w:t>5</w:t>
      </w:r>
      <w:r>
        <w:rPr>
          <w:spacing w:val="5"/>
          <w:kern w:val="1"/>
        </w:rPr>
        <w:t xml:space="preserve">: </w:t>
      </w:r>
      <w:proofErr w:type="spellStart"/>
      <w:r w:rsidR="007F0D57">
        <w:rPr>
          <w:spacing w:val="5"/>
          <w:kern w:val="1"/>
        </w:rPr>
        <w:t>Panaroma</w:t>
      </w:r>
      <w:proofErr w:type="spellEnd"/>
      <w:r w:rsidR="007F0D57">
        <w:rPr>
          <w:spacing w:val="5"/>
          <w:kern w:val="1"/>
        </w:rPr>
        <w:t xml:space="preserve"> Image</w:t>
      </w:r>
    </w:p>
    <w:p w14:paraId="595B5C2B" w14:textId="77777777" w:rsidR="00F72152" w:rsidRDefault="00F72152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</w:p>
    <w:p w14:paraId="3675C440" w14:textId="4DD6BAB1" w:rsidR="002D0824" w:rsidRDefault="002D0824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  <w:sz w:val="24"/>
          <w:szCs w:val="24"/>
        </w:rPr>
      </w:pPr>
      <w:r>
        <w:rPr>
          <w:b/>
          <w:bCs/>
          <w:spacing w:val="24"/>
          <w:kern w:val="1"/>
          <w:sz w:val="24"/>
          <w:szCs w:val="24"/>
        </w:rPr>
        <w:t>2</w:t>
      </w:r>
      <w:r w:rsidR="00A713E7">
        <w:rPr>
          <w:b/>
          <w:bCs/>
          <w:spacing w:val="24"/>
          <w:kern w:val="1"/>
          <w:sz w:val="24"/>
          <w:szCs w:val="24"/>
        </w:rPr>
        <w:tab/>
      </w:r>
      <w:proofErr w:type="spellStart"/>
      <w:r w:rsidR="00A21FE4">
        <w:rPr>
          <w:b/>
          <w:bCs/>
          <w:spacing w:val="24"/>
          <w:kern w:val="1"/>
          <w:sz w:val="24"/>
          <w:szCs w:val="24"/>
        </w:rPr>
        <w:t>Epipolar</w:t>
      </w:r>
      <w:proofErr w:type="spellEnd"/>
      <w:r w:rsidR="00A21FE4">
        <w:rPr>
          <w:b/>
          <w:bCs/>
          <w:spacing w:val="24"/>
          <w:kern w:val="1"/>
          <w:sz w:val="24"/>
          <w:szCs w:val="24"/>
        </w:rPr>
        <w:t xml:space="preserve"> Geometry</w:t>
      </w:r>
    </w:p>
    <w:p w14:paraId="1A863CDB" w14:textId="47B424DE" w:rsidR="002D0824" w:rsidRDefault="002E4149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  <w:proofErr w:type="spellStart"/>
      <w:r>
        <w:rPr>
          <w:spacing w:val="5"/>
          <w:kern w:val="1"/>
        </w:rPr>
        <w:t>Epipolar</w:t>
      </w:r>
      <w:proofErr w:type="spellEnd"/>
      <w:r>
        <w:rPr>
          <w:spacing w:val="5"/>
          <w:kern w:val="1"/>
        </w:rPr>
        <w:t xml:space="preserve"> geometry is a concept in stereo vision, </w:t>
      </w:r>
      <w:r w:rsidR="00ED10E5">
        <w:rPr>
          <w:spacing w:val="5"/>
          <w:kern w:val="1"/>
        </w:rPr>
        <w:t xml:space="preserve">in which two cameras </w:t>
      </w:r>
      <w:r w:rsidR="004C7FEB">
        <w:rPr>
          <w:spacing w:val="5"/>
          <w:kern w:val="1"/>
        </w:rPr>
        <w:t xml:space="preserve">view a same 3D image </w:t>
      </w:r>
      <w:r w:rsidR="006D57C3">
        <w:rPr>
          <w:spacing w:val="5"/>
          <w:kern w:val="1"/>
        </w:rPr>
        <w:t xml:space="preserve">from two </w:t>
      </w:r>
      <w:r w:rsidR="00D163CB">
        <w:rPr>
          <w:spacing w:val="5"/>
          <w:kern w:val="1"/>
        </w:rPr>
        <w:t>distinct positions</w:t>
      </w:r>
      <w:r w:rsidR="004C7FEB">
        <w:rPr>
          <w:spacing w:val="5"/>
          <w:kern w:val="1"/>
        </w:rPr>
        <w:t>.</w:t>
      </w:r>
      <w:r w:rsidR="00F7540A">
        <w:rPr>
          <w:spacing w:val="5"/>
          <w:kern w:val="1"/>
        </w:rPr>
        <w:t xml:space="preserve"> The geometric relation between the</w:t>
      </w:r>
      <w:r w:rsidR="002D746F">
        <w:rPr>
          <w:spacing w:val="5"/>
          <w:kern w:val="1"/>
        </w:rPr>
        <w:t xml:space="preserve"> </w:t>
      </w:r>
      <w:r w:rsidR="00B61EAC">
        <w:rPr>
          <w:spacing w:val="5"/>
          <w:kern w:val="1"/>
        </w:rPr>
        <w:t>images and their projections leads to constraints</w:t>
      </w:r>
      <w:r w:rsidR="00647207">
        <w:rPr>
          <w:spacing w:val="5"/>
          <w:kern w:val="1"/>
        </w:rPr>
        <w:t xml:space="preserve"> between the image points.</w:t>
      </w:r>
    </w:p>
    <w:p w14:paraId="1DF00DBF" w14:textId="77777777" w:rsidR="009B4524" w:rsidRDefault="009B4524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</w:p>
    <w:p w14:paraId="7EA58E4E" w14:textId="29B59DD6" w:rsidR="002D0824" w:rsidRDefault="00334331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  <w:r>
        <w:rPr>
          <w:b/>
          <w:bCs/>
          <w:spacing w:val="24"/>
          <w:kern w:val="1"/>
        </w:rPr>
        <w:t>2.</w:t>
      </w:r>
      <w:r w:rsidR="00595162">
        <w:rPr>
          <w:b/>
          <w:bCs/>
          <w:spacing w:val="24"/>
          <w:kern w:val="1"/>
        </w:rPr>
        <w:t>1</w:t>
      </w:r>
      <w:r>
        <w:rPr>
          <w:b/>
          <w:bCs/>
          <w:spacing w:val="24"/>
          <w:kern w:val="1"/>
        </w:rPr>
        <w:tab/>
        <w:t>Task Objective</w:t>
      </w:r>
    </w:p>
    <w:p w14:paraId="0CBAEF93" w14:textId="732E495E" w:rsidR="00704032" w:rsidRDefault="00E72A6C" w:rsidP="00620B79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  <w:r>
        <w:rPr>
          <w:spacing w:val="5"/>
          <w:kern w:val="1"/>
        </w:rPr>
        <w:t xml:space="preserve">To </w:t>
      </w:r>
      <w:r w:rsidR="00095D2A">
        <w:rPr>
          <w:spacing w:val="5"/>
          <w:kern w:val="1"/>
        </w:rPr>
        <w:t>extract the SIFT features and compute the fundamental Matrix.</w:t>
      </w:r>
      <w:r w:rsidR="00344C79">
        <w:rPr>
          <w:spacing w:val="5"/>
          <w:kern w:val="1"/>
        </w:rPr>
        <w:t xml:space="preserve"> To select 10 random match pairs and to draw the line on both the images. Match points obtained from image 1 are to be drawn in image 2 and vice ver</w:t>
      </w:r>
      <w:r w:rsidR="001D6C98">
        <w:rPr>
          <w:spacing w:val="5"/>
          <w:kern w:val="1"/>
        </w:rPr>
        <w:t>s</w:t>
      </w:r>
      <w:r w:rsidR="00344C79">
        <w:rPr>
          <w:spacing w:val="5"/>
          <w:kern w:val="1"/>
        </w:rPr>
        <w:t>a. Finally</w:t>
      </w:r>
      <w:r w:rsidR="00065D7B">
        <w:rPr>
          <w:spacing w:val="5"/>
          <w:kern w:val="1"/>
        </w:rPr>
        <w:t>,</w:t>
      </w:r>
      <w:r w:rsidR="00344C79">
        <w:rPr>
          <w:spacing w:val="5"/>
          <w:kern w:val="1"/>
        </w:rPr>
        <w:t xml:space="preserve"> to compute the disparity image between the left and right image.</w:t>
      </w:r>
    </w:p>
    <w:p w14:paraId="5A4A34DB" w14:textId="77777777" w:rsidR="001E44A3" w:rsidRDefault="001E44A3" w:rsidP="00E41389">
      <w:pPr>
        <w:widowControl w:val="0"/>
        <w:autoSpaceDE w:val="0"/>
        <w:autoSpaceDN w:val="0"/>
        <w:adjustRightInd w:val="0"/>
        <w:spacing w:before="120" w:line="226" w:lineRule="auto"/>
        <w:rPr>
          <w:spacing w:val="5"/>
          <w:kern w:val="1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68"/>
        <w:gridCol w:w="4068"/>
      </w:tblGrid>
      <w:tr w:rsidR="00670C48" w14:paraId="759618FE" w14:textId="77777777" w:rsidTr="00FF4B85">
        <w:tc>
          <w:tcPr>
            <w:tcW w:w="4068" w:type="dxa"/>
          </w:tcPr>
          <w:p w14:paraId="76417533" w14:textId="7D42AC0F" w:rsidR="007539E1" w:rsidRDefault="00670C48" w:rsidP="00FF4B85">
            <w:pPr>
              <w:widowControl w:val="0"/>
              <w:autoSpaceDE w:val="0"/>
              <w:autoSpaceDN w:val="0"/>
              <w:adjustRightInd w:val="0"/>
              <w:spacing w:before="120" w:line="226" w:lineRule="auto"/>
              <w:rPr>
                <w:spacing w:val="5"/>
                <w:kern w:val="1"/>
              </w:rPr>
            </w:pPr>
            <w:r>
              <w:rPr>
                <w:noProof/>
                <w:spacing w:val="5"/>
                <w:kern w:val="1"/>
              </w:rPr>
              <w:drawing>
                <wp:inline distT="0" distB="0" distL="0" distR="0" wp14:anchorId="01CFC2D9" wp14:editId="1C14D87B">
                  <wp:extent cx="2319867" cy="1739900"/>
                  <wp:effectExtent l="0" t="0" r="444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tsucuba_left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1234" cy="174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8" w:type="dxa"/>
          </w:tcPr>
          <w:p w14:paraId="483A09C8" w14:textId="7F2321BD" w:rsidR="007539E1" w:rsidRDefault="004E6813" w:rsidP="00FF4B85">
            <w:pPr>
              <w:widowControl w:val="0"/>
              <w:autoSpaceDE w:val="0"/>
              <w:autoSpaceDN w:val="0"/>
              <w:adjustRightInd w:val="0"/>
              <w:spacing w:before="120" w:line="226" w:lineRule="auto"/>
              <w:rPr>
                <w:spacing w:val="5"/>
                <w:kern w:val="1"/>
              </w:rPr>
            </w:pPr>
            <w:r>
              <w:rPr>
                <w:noProof/>
                <w:spacing w:val="5"/>
                <w:kern w:val="1"/>
              </w:rPr>
              <w:drawing>
                <wp:inline distT="0" distB="0" distL="0" distR="0" wp14:anchorId="01D25DF4" wp14:editId="66C782B4">
                  <wp:extent cx="2319866" cy="1739900"/>
                  <wp:effectExtent l="0" t="0" r="444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tsucuba_right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7307" cy="1745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B91FD7" w14:textId="23F4828F" w:rsidR="001E44A3" w:rsidRDefault="001E44A3" w:rsidP="00F25FE3">
      <w:pPr>
        <w:widowControl w:val="0"/>
        <w:autoSpaceDE w:val="0"/>
        <w:autoSpaceDN w:val="0"/>
        <w:adjustRightInd w:val="0"/>
        <w:spacing w:before="120" w:line="226" w:lineRule="auto"/>
        <w:jc w:val="center"/>
        <w:rPr>
          <w:spacing w:val="5"/>
          <w:kern w:val="1"/>
        </w:rPr>
      </w:pPr>
    </w:p>
    <w:p w14:paraId="36ED2B6A" w14:textId="1896C759" w:rsidR="007368EB" w:rsidRDefault="007368EB" w:rsidP="00F25FE3">
      <w:pPr>
        <w:widowControl w:val="0"/>
        <w:autoSpaceDE w:val="0"/>
        <w:autoSpaceDN w:val="0"/>
        <w:adjustRightInd w:val="0"/>
        <w:spacing w:before="120" w:line="226" w:lineRule="auto"/>
        <w:jc w:val="center"/>
        <w:rPr>
          <w:spacing w:val="5"/>
          <w:kern w:val="1"/>
        </w:rPr>
      </w:pPr>
      <w:r>
        <w:rPr>
          <w:spacing w:val="5"/>
          <w:kern w:val="1"/>
        </w:rPr>
        <w:t xml:space="preserve">Figure </w:t>
      </w:r>
      <w:r w:rsidR="001C0549">
        <w:rPr>
          <w:spacing w:val="5"/>
          <w:kern w:val="1"/>
        </w:rPr>
        <w:t>6</w:t>
      </w:r>
      <w:r>
        <w:rPr>
          <w:spacing w:val="5"/>
          <w:kern w:val="1"/>
        </w:rPr>
        <w:t>: Input image</w:t>
      </w:r>
      <w:r w:rsidR="00B846DF">
        <w:rPr>
          <w:spacing w:val="5"/>
          <w:kern w:val="1"/>
        </w:rPr>
        <w:t>s</w:t>
      </w:r>
      <w:r>
        <w:rPr>
          <w:spacing w:val="5"/>
          <w:kern w:val="1"/>
        </w:rPr>
        <w:t xml:space="preserve"> for Task 2</w:t>
      </w:r>
    </w:p>
    <w:p w14:paraId="0C1529E0" w14:textId="77777777" w:rsidR="002D0824" w:rsidRDefault="002D0824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</w:p>
    <w:p w14:paraId="22F42DC0" w14:textId="77CED255" w:rsidR="002D0824" w:rsidRDefault="00915067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  <w:r>
        <w:rPr>
          <w:b/>
          <w:bCs/>
          <w:spacing w:val="24"/>
          <w:kern w:val="1"/>
        </w:rPr>
        <w:t>2.</w:t>
      </w:r>
      <w:r w:rsidR="0018275D">
        <w:rPr>
          <w:b/>
          <w:bCs/>
          <w:spacing w:val="24"/>
          <w:kern w:val="1"/>
        </w:rPr>
        <w:t>2</w:t>
      </w:r>
      <w:r w:rsidR="002D0824">
        <w:rPr>
          <w:b/>
          <w:bCs/>
          <w:spacing w:val="24"/>
          <w:kern w:val="1"/>
        </w:rPr>
        <w:tab/>
      </w:r>
      <w:r w:rsidR="0066174F">
        <w:rPr>
          <w:b/>
          <w:bCs/>
          <w:spacing w:val="24"/>
          <w:kern w:val="1"/>
        </w:rPr>
        <w:t>Code</w:t>
      </w:r>
    </w:p>
    <w:p w14:paraId="6A3AE6BE" w14:textId="77777777" w:rsidR="004D3996" w:rsidRDefault="004D3996" w:rsidP="004D3996">
      <w:pPr>
        <w:autoSpaceDE w:val="0"/>
        <w:autoSpaceDN w:val="0"/>
        <w:adjustRightInd w:val="0"/>
        <w:rPr>
          <w:spacing w:val="5"/>
          <w:kern w:val="1"/>
        </w:rPr>
      </w:pPr>
    </w:p>
    <w:p w14:paraId="66B379A0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>UBIT = "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dhayanid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";</w:t>
      </w:r>
    </w:p>
    <w:p w14:paraId="0E4DE298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import 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numpy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 xml:space="preserve"> as np;</w:t>
      </w:r>
    </w:p>
    <w:p w14:paraId="5CFA912C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np.random</w:t>
      </w:r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>.seed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(sum([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ord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(c) for c in UBIT]))</w:t>
      </w:r>
    </w:p>
    <w:p w14:paraId="13A0286B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>import cv2 as cv</w:t>
      </w:r>
    </w:p>
    <w:p w14:paraId="023B45C6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from matplotlib import 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pyplot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 xml:space="preserve"> as 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plt</w:t>
      </w:r>
      <w:proofErr w:type="spellEnd"/>
    </w:p>
    <w:p w14:paraId="36F0798C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4273C7AE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lastRenderedPageBreak/>
        <w:t xml:space="preserve">def 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get_Max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(matrix):</w:t>
      </w:r>
    </w:p>
    <w:p w14:paraId="6EC02431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    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largest_num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 xml:space="preserve"> = </w:t>
      </w:r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matrix[</w:t>
      </w:r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>0][0]</w:t>
      </w:r>
    </w:p>
    <w:p w14:paraId="5C395EAA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    for 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row_idx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, row in enumerate(matrix):</w:t>
      </w:r>
    </w:p>
    <w:p w14:paraId="1FF18B22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        for 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col_idx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 xml:space="preserve">, 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num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 xml:space="preserve"> in enumerate(row):</w:t>
      </w:r>
    </w:p>
    <w:p w14:paraId="107355FF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            if 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num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 xml:space="preserve"> &gt; 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largest_num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:</w:t>
      </w:r>
    </w:p>
    <w:p w14:paraId="33B6C56B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                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largest_num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 xml:space="preserve"> = 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num</w:t>
      </w:r>
      <w:proofErr w:type="spellEnd"/>
    </w:p>
    <w:p w14:paraId="05C0730A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4309FFF4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    return 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largest_num</w:t>
      </w:r>
      <w:proofErr w:type="spellEnd"/>
    </w:p>
    <w:p w14:paraId="71AD0BC1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16A8DC55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67196E09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def 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Normalise_</w:t>
      </w:r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Matrix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(</w:t>
      </w:r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>Matrix):</w:t>
      </w:r>
    </w:p>
    <w:p w14:paraId="559F4235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    MAX_VALUE = 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get_</w:t>
      </w:r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Max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(</w:t>
      </w:r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>Matrix)</w:t>
      </w:r>
    </w:p>
    <w:p w14:paraId="59BBDD85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    row = </w:t>
      </w:r>
      <w:proofErr w:type="spellStart"/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len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(</w:t>
      </w:r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>Matrix)</w:t>
      </w:r>
    </w:p>
    <w:p w14:paraId="172E113C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    col = </w:t>
      </w:r>
      <w:proofErr w:type="spellStart"/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len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(</w:t>
      </w:r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>Matrix[0])</w:t>
      </w:r>
    </w:p>
    <w:p w14:paraId="5D57DD13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    for 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i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 xml:space="preserve"> in range(row):</w:t>
      </w:r>
    </w:p>
    <w:p w14:paraId="0EC8F72D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        for j in range(col):</w:t>
      </w:r>
    </w:p>
    <w:p w14:paraId="4EBF2195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            Matrix[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i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][j] = (Matrix[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i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][j]/MAX_</w:t>
      </w:r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VALUE)*</w:t>
      </w:r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>255</w:t>
      </w:r>
    </w:p>
    <w:p w14:paraId="15783FBA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413179F1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    return Matrix</w:t>
      </w:r>
    </w:p>
    <w:p w14:paraId="221FF54F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3F129A9C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#this 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funciton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 xml:space="preserve"> returns the 10 elements out of the given array</w:t>
      </w:r>
    </w:p>
    <w:p w14:paraId="47C23461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def 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gettenelem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random_array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):</w:t>
      </w:r>
    </w:p>
    <w:p w14:paraId="006041B0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    count = 0</w:t>
      </w:r>
    </w:p>
    <w:p w14:paraId="07C4A541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    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random_ten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 xml:space="preserve"> = []</w:t>
      </w:r>
    </w:p>
    <w:p w14:paraId="1E045774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    for 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i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 xml:space="preserve"> in range(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len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random_array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)):</w:t>
      </w:r>
    </w:p>
    <w:p w14:paraId="279BBEC5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        count+=1</w:t>
      </w:r>
    </w:p>
    <w:p w14:paraId="1CF25AA8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        if count&lt;10:</w:t>
      </w:r>
    </w:p>
    <w:p w14:paraId="188C9B04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            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random_</w:t>
      </w:r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ten.append</w:t>
      </w:r>
      <w:proofErr w:type="spellEnd"/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random_array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[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i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])</w:t>
      </w:r>
    </w:p>
    <w:p w14:paraId="65239838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21938189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    return </w:t>
      </w:r>
      <w:proofErr w:type="spellStart"/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np.array</w:t>
      </w:r>
      <w:proofErr w:type="spellEnd"/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random_ten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)</w:t>
      </w:r>
    </w:p>
    <w:p w14:paraId="32DD3731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6B9B2525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>#this function draws the set of lines in the given color image</w:t>
      </w:r>
    </w:p>
    <w:p w14:paraId="39ECEE2F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>#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color_count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 xml:space="preserve"> is used to show the same color for the same point pair in left and right image</w:t>
      </w:r>
    </w:p>
    <w:p w14:paraId="517A50B9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def 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draw_epiline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(img</w:t>
      </w:r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1,lines</w:t>
      </w:r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>,pts1):</w:t>
      </w:r>
    </w:p>
    <w:p w14:paraId="5C77A644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    </w:t>
      </w:r>
      <w:proofErr w:type="spellStart"/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row,col</w:t>
      </w:r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>,d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 xml:space="preserve"> = img1.shape</w:t>
      </w:r>
    </w:p>
    <w:p w14:paraId="75326F78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    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color_count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 xml:space="preserve"> = 0</w:t>
      </w:r>
    </w:p>
    <w:p w14:paraId="2AEB3699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    for </w:t>
      </w:r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row,pt</w:t>
      </w:r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>1 in zip(lines,pts1):</w:t>
      </w:r>
    </w:p>
    <w:p w14:paraId="1C9A438E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            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color_count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 xml:space="preserve"> += 17</w:t>
      </w:r>
    </w:p>
    <w:p w14:paraId="651E6C5C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            B=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color_count</w:t>
      </w:r>
      <w:proofErr w:type="spellEnd"/>
    </w:p>
    <w:p w14:paraId="5B2FF417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            G=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color_count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 xml:space="preserve"> + 100</w:t>
      </w:r>
    </w:p>
    <w:p w14:paraId="59B3FB0F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            R=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color_count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 xml:space="preserve"> +31</w:t>
      </w:r>
    </w:p>
    <w:p w14:paraId="68B34D15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            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color_list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= [</w:t>
      </w:r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B,G</w:t>
      </w:r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>,R]</w:t>
      </w:r>
    </w:p>
    <w:p w14:paraId="41A10847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            color = tuple(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color_list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)</w:t>
      </w:r>
    </w:p>
    <w:p w14:paraId="59C769FA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            x</w:t>
      </w:r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0,y</w:t>
      </w:r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>0 = map(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int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, [0, -row[2]/row[1] ])</w:t>
      </w:r>
    </w:p>
    <w:p w14:paraId="52398206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            x</w:t>
      </w:r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1,y</w:t>
      </w:r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>1 = map(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int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, [col, -(row[2]+row[0]*col)/row[1] ])</w:t>
      </w:r>
    </w:p>
    <w:p w14:paraId="033DF0BB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            img1 = </w:t>
      </w:r>
      <w:proofErr w:type="spellStart"/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cv.line</w:t>
      </w:r>
      <w:proofErr w:type="spellEnd"/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>(img1, (x0,y0), (x1,y1), color,1)</w:t>
      </w:r>
    </w:p>
    <w:p w14:paraId="7A48F385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            img1 = </w:t>
      </w:r>
      <w:proofErr w:type="spellStart"/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cv.circle</w:t>
      </w:r>
      <w:proofErr w:type="spellEnd"/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>(img1,tuple(pt1.flatten()),5,color,-1)</w:t>
      </w:r>
    </w:p>
    <w:p w14:paraId="5BB3415C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    return img1</w:t>
      </w:r>
    </w:p>
    <w:p w14:paraId="06DF4390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3E2F9652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># Read input images</w:t>
      </w:r>
    </w:p>
    <w:p w14:paraId="42A6ABAB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left_img_color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 xml:space="preserve"> = </w:t>
      </w:r>
      <w:proofErr w:type="spellStart"/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cv.imread</w:t>
      </w:r>
      <w:proofErr w:type="spellEnd"/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>("data/tsucuba_left.png")</w:t>
      </w:r>
    </w:p>
    <w:p w14:paraId="0F149DD5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left_img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 xml:space="preserve"> = </w:t>
      </w:r>
      <w:proofErr w:type="spellStart"/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cv.imread</w:t>
      </w:r>
      <w:proofErr w:type="spellEnd"/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 xml:space="preserve">("data/tsucuba_left.png", 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cv.IMREAD_GRAYSCALE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)</w:t>
      </w:r>
    </w:p>
    <w:p w14:paraId="24F7BEA3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right_img_color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 xml:space="preserve"> = </w:t>
      </w:r>
      <w:proofErr w:type="spellStart"/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cv.imread</w:t>
      </w:r>
      <w:proofErr w:type="spellEnd"/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>("data/tsucuba_right.png")</w:t>
      </w:r>
    </w:p>
    <w:p w14:paraId="4F5926EA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right_img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 xml:space="preserve"> = </w:t>
      </w:r>
      <w:proofErr w:type="spellStart"/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cv.imread</w:t>
      </w:r>
      <w:proofErr w:type="spellEnd"/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 xml:space="preserve">("data/tsucuba_right.png", 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cv.IMREAD_GRAYSCALE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)</w:t>
      </w:r>
    </w:p>
    <w:p w14:paraId="2A36C596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># extracting sift features</w:t>
      </w:r>
    </w:p>
    <w:p w14:paraId="1246D886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sift = </w:t>
      </w:r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cv.xfeatures2d.SIFT</w:t>
      </w:r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>_create()</w:t>
      </w:r>
    </w:p>
    <w:p w14:paraId="42ED35AA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key1, desc1 = </w:t>
      </w:r>
      <w:proofErr w:type="spellStart"/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sift.detectAndCompute</w:t>
      </w:r>
      <w:proofErr w:type="spellEnd"/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left_img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, None)</w:t>
      </w:r>
    </w:p>
    <w:p w14:paraId="2130A250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key2, desc2 = </w:t>
      </w:r>
      <w:proofErr w:type="spellStart"/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sift.detectAndCompute</w:t>
      </w:r>
      <w:proofErr w:type="spellEnd"/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right_img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, None)</w:t>
      </w:r>
    </w:p>
    <w:p w14:paraId="61CF8B96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722ADFFE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># drawing the extracted key points in input image</w:t>
      </w:r>
    </w:p>
    <w:p w14:paraId="71DFFFB1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task2_sift1 = </w:t>
      </w:r>
      <w:proofErr w:type="spellStart"/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cv.drawKeypoints</w:t>
      </w:r>
      <w:proofErr w:type="spellEnd"/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left_img_color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 xml:space="preserve">, key1, 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left_img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)</w:t>
      </w:r>
    </w:p>
    <w:p w14:paraId="39612336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task2_sift2 = </w:t>
      </w:r>
      <w:proofErr w:type="spellStart"/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cv.drawKeypoints</w:t>
      </w:r>
      <w:proofErr w:type="spellEnd"/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right_img_color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 xml:space="preserve">, key2, 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right_img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)</w:t>
      </w:r>
    </w:p>
    <w:p w14:paraId="5E909679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6BE98136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># writing the sift image</w:t>
      </w:r>
    </w:p>
    <w:p w14:paraId="780EEBFA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cv.</w:t>
      </w:r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imwrite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(</w:t>
      </w:r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>"task2_sift1.jpg", task2_sift1)</w:t>
      </w:r>
    </w:p>
    <w:p w14:paraId="6F7FBD4B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cv.</w:t>
      </w:r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imwrite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(</w:t>
      </w:r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>"task2_sift2.jpg", task2_sift2)</w:t>
      </w:r>
    </w:p>
    <w:p w14:paraId="128DE09B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67EE659C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># feature matching</w:t>
      </w:r>
    </w:p>
    <w:p w14:paraId="3FBD0091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# 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flann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 xml:space="preserve"> based matcher is used to get the matches 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betweent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 xml:space="preserve"> the 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keypoints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 xml:space="preserve"> of two images with k=2</w:t>
      </w:r>
    </w:p>
    <w:p w14:paraId="50CB8DEC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index = </w:t>
      </w:r>
      <w:proofErr w:type="spellStart"/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dict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(</w:t>
      </w:r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>algorithm=0, trees=5)</w:t>
      </w:r>
    </w:p>
    <w:p w14:paraId="2C106902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search = </w:t>
      </w:r>
      <w:proofErr w:type="spellStart"/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dict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(</w:t>
      </w:r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>)</w:t>
      </w:r>
    </w:p>
    <w:p w14:paraId="0C993624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flann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 xml:space="preserve"> = </w:t>
      </w:r>
      <w:proofErr w:type="spellStart"/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cv.FlannBasedMatcher</w:t>
      </w:r>
      <w:proofErr w:type="spellEnd"/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>(index, search)</w:t>
      </w:r>
    </w:p>
    <w:p w14:paraId="6CBEB055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feature_match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 xml:space="preserve"> = </w:t>
      </w:r>
      <w:proofErr w:type="spellStart"/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flann.knnMatch</w:t>
      </w:r>
      <w:proofErr w:type="spellEnd"/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>(desc1, desc2, k=2)</w:t>
      </w:r>
    </w:p>
    <w:p w14:paraId="6A7FA1FD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3D766384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key_point_match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 xml:space="preserve"> = []</w:t>
      </w:r>
    </w:p>
    <w:p w14:paraId="01D49B6B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545B10E4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# this loop gets all </w:t>
      </w:r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the  good</w:t>
      </w:r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 xml:space="preserve"> matches which satisfies the given condition</w:t>
      </w:r>
    </w:p>
    <w:p w14:paraId="44A3DD70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for x, y in 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feature_match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:</w:t>
      </w:r>
    </w:p>
    <w:p w14:paraId="5D72DDAA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    if </w:t>
      </w:r>
      <w:proofErr w:type="spellStart"/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x.distance</w:t>
      </w:r>
      <w:proofErr w:type="spellEnd"/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 xml:space="preserve"> &lt; 0.75 * 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y.distance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:</w:t>
      </w:r>
    </w:p>
    <w:p w14:paraId="1AAEA3A5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        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key_point_</w:t>
      </w:r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match.append</w:t>
      </w:r>
      <w:proofErr w:type="spellEnd"/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>(x)</w:t>
      </w:r>
    </w:p>
    <w:p w14:paraId="38C89F19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038C57BB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># this line randomly selects 10 good matches and return it to the variable</w:t>
      </w:r>
    </w:p>
    <w:p w14:paraId="3A0E45A6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>#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random_key_point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 xml:space="preserve"> = </w:t>
      </w:r>
      <w:proofErr w:type="spellStart"/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np.random</w:t>
      </w:r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>.choice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key_point_match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, 10)</w:t>
      </w:r>
    </w:p>
    <w:p w14:paraId="5092CB4B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2A8DDBDB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task2_matches_knn = </w:t>
      </w:r>
      <w:proofErr w:type="spellStart"/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cv.drawMatches</w:t>
      </w:r>
      <w:proofErr w:type="spellEnd"/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>(</w:t>
      </w:r>
    </w:p>
    <w:p w14:paraId="1F3831B5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    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left_img_color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 xml:space="preserve">, key1, 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right_img_color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 xml:space="preserve">, key2, 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key_point_match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 xml:space="preserve">, 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right_img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)</w:t>
      </w:r>
    </w:p>
    <w:p w14:paraId="49D7BBBA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7449B9A4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# random points are drawn and printed in </w:t>
      </w:r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a</w:t>
      </w:r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 xml:space="preserve"> output file</w:t>
      </w:r>
    </w:p>
    <w:p w14:paraId="4B63B812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cv.</w:t>
      </w:r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imwrite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(</w:t>
      </w:r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>"task2_matches_knn.jpg", task2_matches_knn)</w:t>
      </w:r>
    </w:p>
    <w:p w14:paraId="4B996F2B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584A9C49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src_pts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 xml:space="preserve"> = </w:t>
      </w:r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np.float</w:t>
      </w:r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>32([key1[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m.queryIdx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].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pt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 xml:space="preserve"> 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for m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 xml:space="preserve"> in 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key_point_match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]).reshape(-1,1,2)</w:t>
      </w:r>
    </w:p>
    <w:p w14:paraId="415A8A4A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target_pts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 xml:space="preserve"> = </w:t>
      </w:r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np.float</w:t>
      </w:r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>32([key2[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m.trainIdx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].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pt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 xml:space="preserve"> 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for m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 xml:space="preserve"> in 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key_point_match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]).reshape(-1,1,2)</w:t>
      </w:r>
    </w:p>
    <w:p w14:paraId="497816B1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1F0B6E07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>#fundamental matrix computation</w:t>
      </w:r>
    </w:p>
    <w:p w14:paraId="1488C156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>#pts1 = np.int32(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src_pts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)</w:t>
      </w:r>
    </w:p>
    <w:p w14:paraId="5D6DBBF5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>#pts2 = np.int32(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target_pts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)</w:t>
      </w:r>
    </w:p>
    <w:p w14:paraId="55D09D4A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pts1 = 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src_pts</w:t>
      </w:r>
      <w:proofErr w:type="spellEnd"/>
    </w:p>
    <w:p w14:paraId="3F2F0051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pts2 = 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target_pts</w:t>
      </w:r>
      <w:proofErr w:type="spellEnd"/>
    </w:p>
    <w:p w14:paraId="092BF480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F_Matrix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 xml:space="preserve">, mask = </w:t>
      </w:r>
      <w:proofErr w:type="spellStart"/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cv.findFundamentalMat</w:t>
      </w:r>
      <w:proofErr w:type="spellEnd"/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>(pts1, pts2, cv.RANSAC,5.0)</w:t>
      </w:r>
    </w:p>
    <w:p w14:paraId="764F9A81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66E7360E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print(</w:t>
      </w:r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>"Fundamental Matrix")</w:t>
      </w:r>
    </w:p>
    <w:p w14:paraId="4F11A634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>print(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F_Matrix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)</w:t>
      </w:r>
    </w:p>
    <w:p w14:paraId="7322010A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7A8EC8E7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># We select only inlier points</w:t>
      </w:r>
    </w:p>
    <w:p w14:paraId="52BE31E4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>pts1 = pts1[</w:t>
      </w:r>
      <w:proofErr w:type="spellStart"/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mask.ravel</w:t>
      </w:r>
      <w:proofErr w:type="spellEnd"/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>()==1]</w:t>
      </w:r>
    </w:p>
    <w:p w14:paraId="658CC7ED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>pts2 = pts2[</w:t>
      </w:r>
      <w:proofErr w:type="spellStart"/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mask.ravel</w:t>
      </w:r>
      <w:proofErr w:type="spellEnd"/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>()==1]</w:t>
      </w:r>
    </w:p>
    <w:p w14:paraId="64DEAF9A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4E03A559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#get random 10 points in the list and compute the line for each </w:t>
      </w:r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points</w:t>
      </w:r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 xml:space="preserve"> in pts2</w:t>
      </w:r>
    </w:p>
    <w:p w14:paraId="7CEB3194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# draw the computed 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epilines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 xml:space="preserve"> over the left image</w:t>
      </w:r>
    </w:p>
    <w:p w14:paraId="65D9EA55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random_ten_pts2 = 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gettenelem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(pts2)</w:t>
      </w:r>
    </w:p>
    <w:p w14:paraId="73FFAA8C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lines1 = </w:t>
      </w:r>
      <w:proofErr w:type="spellStart"/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cv.computeCorrespondEpilines</w:t>
      </w:r>
      <w:proofErr w:type="spellEnd"/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np.array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(random_ten_pts2), 2,F_Matrix).reshape(-1,3)</w:t>
      </w:r>
    </w:p>
    <w:p w14:paraId="323EBDBD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epi_left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 xml:space="preserve"> = 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draw_epiline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(left_img_</w:t>
      </w:r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color,lines</w:t>
      </w:r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>1,pts1)</w:t>
      </w:r>
    </w:p>
    <w:p w14:paraId="2C01BF52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>#get random 10 points in the list and compute the line for each points pts1</w:t>
      </w:r>
    </w:p>
    <w:p w14:paraId="5A158773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# draw the computed 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epilines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 xml:space="preserve"> over the right image</w:t>
      </w:r>
    </w:p>
    <w:p w14:paraId="06FA3EBE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random_ten_pts1 = 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gettenelem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(pts1)</w:t>
      </w:r>
    </w:p>
    <w:p w14:paraId="4945AB15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lines2 = </w:t>
      </w:r>
      <w:proofErr w:type="spellStart"/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cv.computeCorrespondEpilines</w:t>
      </w:r>
      <w:proofErr w:type="spellEnd"/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np.array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(random_ten_pts1), 1,F_Matrix).reshape(-1,3)</w:t>
      </w:r>
    </w:p>
    <w:p w14:paraId="10C116FA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lastRenderedPageBreak/>
        <w:t>epi_right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 xml:space="preserve"> = 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draw_epiline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(right_img_</w:t>
      </w:r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color,lines</w:t>
      </w:r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>2,pts2)</w:t>
      </w:r>
    </w:p>
    <w:p w14:paraId="5A9B4032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10FAB408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cv.imwrite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("task2_epi_left.jpg</w:t>
      </w:r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",epi</w:t>
      </w:r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>_left)</w:t>
      </w:r>
    </w:p>
    <w:p w14:paraId="7CD93FAA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cv.imwrite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("task2_epi_right.jpg</w:t>
      </w:r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",epi</w:t>
      </w:r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>_right)</w:t>
      </w:r>
    </w:p>
    <w:p w14:paraId="356C55C5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18232788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stereo = </w:t>
      </w:r>
      <w:proofErr w:type="spellStart"/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cv.StereoBM</w:t>
      </w:r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>_create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numDisparities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 xml:space="preserve">=80, 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blockSize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=25)</w:t>
      </w:r>
    </w:p>
    <w:p w14:paraId="17B05264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disparity = </w:t>
      </w:r>
      <w:proofErr w:type="spellStart"/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stereo.compute</w:t>
      </w:r>
      <w:proofErr w:type="spellEnd"/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left_img,right_img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)</w:t>
      </w:r>
    </w:p>
    <w:p w14:paraId="625592D4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817BE4">
        <w:rPr>
          <w:rFonts w:ascii="AppleSystemUIFont" w:hAnsi="AppleSystemUIFont" w:cs="AppleSystemUIFont"/>
          <w:sz w:val="18"/>
          <w:szCs w:val="18"/>
        </w:rPr>
        <w:t xml:space="preserve">disparity = </w:t>
      </w: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Normalise_Matrix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(disparity)</w:t>
      </w:r>
    </w:p>
    <w:p w14:paraId="07EEBA51" w14:textId="77777777" w:rsidR="00817BE4" w:rsidRP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r w:rsidRPr="00817BE4">
        <w:rPr>
          <w:rFonts w:ascii="AppleSystemUIFont" w:hAnsi="AppleSystemUIFont" w:cs="AppleSystemUIFont"/>
          <w:sz w:val="18"/>
          <w:szCs w:val="18"/>
        </w:rPr>
        <w:t>cv.imwrite</w:t>
      </w:r>
      <w:proofErr w:type="spellEnd"/>
      <w:r w:rsidRPr="00817BE4">
        <w:rPr>
          <w:rFonts w:ascii="AppleSystemUIFont" w:hAnsi="AppleSystemUIFont" w:cs="AppleSystemUIFont"/>
          <w:sz w:val="18"/>
          <w:szCs w:val="18"/>
        </w:rPr>
        <w:t>("task2_disparity.jpg</w:t>
      </w:r>
      <w:proofErr w:type="gramStart"/>
      <w:r w:rsidRPr="00817BE4">
        <w:rPr>
          <w:rFonts w:ascii="AppleSystemUIFont" w:hAnsi="AppleSystemUIFont" w:cs="AppleSystemUIFont"/>
          <w:sz w:val="18"/>
          <w:szCs w:val="18"/>
        </w:rPr>
        <w:t>",disparity</w:t>
      </w:r>
      <w:proofErr w:type="gramEnd"/>
      <w:r w:rsidRPr="00817BE4">
        <w:rPr>
          <w:rFonts w:ascii="AppleSystemUIFont" w:hAnsi="AppleSystemUIFont" w:cs="AppleSystemUIFont"/>
          <w:sz w:val="18"/>
          <w:szCs w:val="18"/>
        </w:rPr>
        <w:t>)</w:t>
      </w:r>
    </w:p>
    <w:p w14:paraId="6C6E6D18" w14:textId="77777777" w:rsid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24"/>
          <w:szCs w:val="24"/>
        </w:rPr>
      </w:pPr>
    </w:p>
    <w:p w14:paraId="1DD26E38" w14:textId="6343089E" w:rsidR="00D00763" w:rsidRPr="00E717A0" w:rsidRDefault="004D3996" w:rsidP="00E717A0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  <w:r>
        <w:rPr>
          <w:b/>
          <w:bCs/>
          <w:spacing w:val="24"/>
          <w:kern w:val="1"/>
        </w:rPr>
        <w:t>2.</w:t>
      </w:r>
      <w:r w:rsidR="001703C8">
        <w:rPr>
          <w:b/>
          <w:bCs/>
          <w:spacing w:val="24"/>
          <w:kern w:val="1"/>
        </w:rPr>
        <w:t>3</w:t>
      </w:r>
      <w:r w:rsidR="00A274DD">
        <w:rPr>
          <w:b/>
          <w:bCs/>
          <w:spacing w:val="24"/>
          <w:kern w:val="1"/>
        </w:rPr>
        <w:tab/>
      </w:r>
      <w:r>
        <w:rPr>
          <w:b/>
          <w:bCs/>
          <w:spacing w:val="24"/>
          <w:kern w:val="1"/>
        </w:rPr>
        <w:t>Output</w:t>
      </w:r>
      <w:r>
        <w:rPr>
          <w:b/>
          <w:bCs/>
          <w:spacing w:val="24"/>
          <w:kern w:val="1"/>
        </w:rPr>
        <w:tab/>
      </w:r>
    </w:p>
    <w:p w14:paraId="308C8812" w14:textId="5926463F" w:rsidR="0019558D" w:rsidRDefault="00923647" w:rsidP="00140272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b/>
        </w:rPr>
      </w:pPr>
      <w:r>
        <w:rPr>
          <w:b/>
        </w:rPr>
        <w:t>2.3.1</w:t>
      </w:r>
      <w:r>
        <w:rPr>
          <w:b/>
        </w:rPr>
        <w:tab/>
      </w:r>
      <w:r w:rsidR="00831CCA">
        <w:rPr>
          <w:b/>
        </w:rPr>
        <w:t>SIFT and KNN matched features</w:t>
      </w:r>
    </w:p>
    <w:p w14:paraId="2C61D653" w14:textId="77777777" w:rsidR="006D451C" w:rsidRDefault="006D451C" w:rsidP="00140272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b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68"/>
        <w:gridCol w:w="4068"/>
      </w:tblGrid>
      <w:tr w:rsidR="006D451C" w14:paraId="576FF119" w14:textId="77777777" w:rsidTr="00FF4B85">
        <w:tc>
          <w:tcPr>
            <w:tcW w:w="4068" w:type="dxa"/>
          </w:tcPr>
          <w:p w14:paraId="271FD25E" w14:textId="01AA23D3" w:rsidR="00787305" w:rsidRDefault="00336C55" w:rsidP="00FF4B85">
            <w:pPr>
              <w:widowControl w:val="0"/>
              <w:autoSpaceDE w:val="0"/>
              <w:autoSpaceDN w:val="0"/>
              <w:adjustRightInd w:val="0"/>
              <w:spacing w:before="120" w:line="226" w:lineRule="auto"/>
              <w:jc w:val="both"/>
              <w:rPr>
                <w:spacing w:val="5"/>
                <w:kern w:val="1"/>
              </w:rPr>
            </w:pPr>
            <w:r>
              <w:rPr>
                <w:noProof/>
                <w:spacing w:val="5"/>
                <w:kern w:val="1"/>
              </w:rPr>
              <w:drawing>
                <wp:inline distT="0" distB="0" distL="0" distR="0" wp14:anchorId="772CF63E" wp14:editId="2EE997F9">
                  <wp:extent cx="2438400" cy="1828800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task2_sift1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5424" cy="1834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8" w:type="dxa"/>
          </w:tcPr>
          <w:p w14:paraId="0AD639B1" w14:textId="0DC32026" w:rsidR="00787305" w:rsidRDefault="006D451C" w:rsidP="00FF4B85">
            <w:pPr>
              <w:widowControl w:val="0"/>
              <w:autoSpaceDE w:val="0"/>
              <w:autoSpaceDN w:val="0"/>
              <w:adjustRightInd w:val="0"/>
              <w:spacing w:before="120" w:line="226" w:lineRule="auto"/>
              <w:jc w:val="both"/>
              <w:rPr>
                <w:spacing w:val="5"/>
                <w:kern w:val="1"/>
              </w:rPr>
            </w:pPr>
            <w:r>
              <w:rPr>
                <w:noProof/>
                <w:spacing w:val="5"/>
                <w:kern w:val="1"/>
              </w:rPr>
              <w:drawing>
                <wp:inline distT="0" distB="0" distL="0" distR="0" wp14:anchorId="11B4FBB1" wp14:editId="1AE4DE06">
                  <wp:extent cx="2438400" cy="182880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task2_sift2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439" cy="1836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9673DA" w14:textId="77777777" w:rsidR="00C81062" w:rsidRDefault="00744BDA" w:rsidP="00744BDA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spacing w:val="5"/>
          <w:kern w:val="1"/>
        </w:rPr>
        <w:t xml:space="preserve">Figure </w:t>
      </w:r>
      <w:r w:rsidR="002A3A90">
        <w:rPr>
          <w:spacing w:val="5"/>
          <w:kern w:val="1"/>
        </w:rPr>
        <w:t>7</w:t>
      </w:r>
      <w:r>
        <w:rPr>
          <w:spacing w:val="5"/>
          <w:kern w:val="1"/>
        </w:rPr>
        <w:t xml:space="preserve">: </w:t>
      </w:r>
      <w:r w:rsidR="00275DD2">
        <w:rPr>
          <w:spacing w:val="5"/>
          <w:kern w:val="1"/>
        </w:rPr>
        <w:t>SIFT Features</w:t>
      </w:r>
    </w:p>
    <w:p w14:paraId="615D4978" w14:textId="77777777" w:rsidR="0016486A" w:rsidRDefault="0016486A" w:rsidP="00744BDA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b/>
        </w:rPr>
      </w:pPr>
    </w:p>
    <w:p w14:paraId="488DA6F4" w14:textId="77777777" w:rsidR="0016486A" w:rsidRDefault="00391986" w:rsidP="00D97F4F">
      <w:pPr>
        <w:widowControl w:val="0"/>
        <w:autoSpaceDE w:val="0"/>
        <w:autoSpaceDN w:val="0"/>
        <w:adjustRightInd w:val="0"/>
        <w:spacing w:before="120" w:line="226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1951085B" wp14:editId="6F66466B">
            <wp:extent cx="4233333" cy="15875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task2_matches_knn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8899" cy="158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2E98" w14:textId="72F55368" w:rsidR="00391986" w:rsidRPr="00744BDA" w:rsidRDefault="00391986" w:rsidP="00744BDA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b/>
        </w:rPr>
        <w:sectPr w:rsidR="00391986" w:rsidRPr="00744BDA" w:rsidSect="00003A58">
          <w:pgSz w:w="12240" w:h="15840"/>
          <w:pgMar w:top="1440" w:right="2160" w:bottom="1440" w:left="2160" w:header="720" w:footer="720" w:gutter="0"/>
          <w:cols w:space="720"/>
          <w:noEndnote/>
        </w:sectPr>
      </w:pPr>
    </w:p>
    <w:p w14:paraId="34ED1ACD" w14:textId="1F59CD7E" w:rsidR="00391986" w:rsidRDefault="00391986" w:rsidP="00391986">
      <w:pPr>
        <w:widowControl w:val="0"/>
        <w:autoSpaceDE w:val="0"/>
        <w:autoSpaceDN w:val="0"/>
        <w:adjustRightInd w:val="0"/>
        <w:jc w:val="center"/>
        <w:rPr>
          <w:b/>
          <w:bCs/>
          <w:spacing w:val="24"/>
          <w:kern w:val="1"/>
        </w:rPr>
      </w:pPr>
      <w:r>
        <w:rPr>
          <w:spacing w:val="5"/>
          <w:kern w:val="1"/>
        </w:rPr>
        <w:t xml:space="preserve">Figure </w:t>
      </w:r>
      <w:r w:rsidR="00F62E9E">
        <w:rPr>
          <w:spacing w:val="5"/>
          <w:kern w:val="1"/>
        </w:rPr>
        <w:t>8</w:t>
      </w:r>
      <w:r>
        <w:rPr>
          <w:spacing w:val="5"/>
          <w:kern w:val="1"/>
        </w:rPr>
        <w:t xml:space="preserve">: </w:t>
      </w:r>
      <w:r w:rsidR="005B7D93">
        <w:rPr>
          <w:spacing w:val="5"/>
          <w:kern w:val="1"/>
        </w:rPr>
        <w:t>KNN matches</w:t>
      </w:r>
    </w:p>
    <w:p w14:paraId="3800084A" w14:textId="77777777" w:rsidR="008E69AC" w:rsidRDefault="008E69AC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</w:p>
    <w:p w14:paraId="358A56A2" w14:textId="38029279" w:rsidR="001C4402" w:rsidRDefault="001C4402" w:rsidP="001C4402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b/>
        </w:rPr>
      </w:pPr>
      <w:r>
        <w:rPr>
          <w:b/>
        </w:rPr>
        <w:t>2.</w:t>
      </w:r>
      <w:r w:rsidR="009B7BBF">
        <w:rPr>
          <w:b/>
        </w:rPr>
        <w:t>3.2</w:t>
      </w:r>
      <w:r w:rsidR="009B7BBF">
        <w:rPr>
          <w:b/>
        </w:rPr>
        <w:tab/>
      </w:r>
      <w:r w:rsidR="0009490E">
        <w:rPr>
          <w:b/>
        </w:rPr>
        <w:t>Fundamental Matr</w:t>
      </w:r>
      <w:r w:rsidR="008B16ED">
        <w:rPr>
          <w:b/>
        </w:rPr>
        <w:t>ix</w:t>
      </w:r>
    </w:p>
    <w:p w14:paraId="55B9F28A" w14:textId="77777777" w:rsidR="009E4FAF" w:rsidRDefault="009E4FAF" w:rsidP="001C4402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b/>
        </w:rPr>
      </w:pPr>
    </w:p>
    <w:p w14:paraId="54334235" w14:textId="2DF21493" w:rsidR="003E4A8F" w:rsidRPr="00E2424A" w:rsidRDefault="005B71BA" w:rsidP="001C4402">
      <w:pPr>
        <w:widowControl w:val="0"/>
        <w:autoSpaceDE w:val="0"/>
        <w:autoSpaceDN w:val="0"/>
        <w:adjustRightInd w:val="0"/>
        <w:spacing w:before="120" w:line="226" w:lineRule="auto"/>
        <w:jc w:val="both"/>
      </w:pPr>
      <w:r w:rsidRPr="00E2424A">
        <w:t>The computed Fundamental Matrix is as follows</w:t>
      </w:r>
      <w:r w:rsidR="0075572A">
        <w:t>.</w:t>
      </w:r>
    </w:p>
    <w:p w14:paraId="0671F51D" w14:textId="77777777" w:rsidR="003E4A8F" w:rsidRPr="001B4410" w:rsidRDefault="003E4A8F" w:rsidP="003E4A8F">
      <w:pPr>
        <w:widowControl w:val="0"/>
        <w:autoSpaceDE w:val="0"/>
        <w:autoSpaceDN w:val="0"/>
        <w:adjustRightInd w:val="0"/>
        <w:spacing w:before="120" w:line="226" w:lineRule="auto"/>
        <w:jc w:val="both"/>
      </w:pPr>
      <w:r w:rsidRPr="001B4410">
        <w:t>[[ 2.54494551e-</w:t>
      </w:r>
      <w:proofErr w:type="gramStart"/>
      <w:r w:rsidRPr="001B4410">
        <w:t>06  1</w:t>
      </w:r>
      <w:proofErr w:type="gramEnd"/>
      <w:r w:rsidRPr="001B4410">
        <w:t>.55828977e-05  2.20461309e-02]</w:t>
      </w:r>
    </w:p>
    <w:p w14:paraId="5CD517E0" w14:textId="77777777" w:rsidR="003E4A8F" w:rsidRPr="001B4410" w:rsidRDefault="003E4A8F" w:rsidP="003E4A8F">
      <w:pPr>
        <w:widowControl w:val="0"/>
        <w:autoSpaceDE w:val="0"/>
        <w:autoSpaceDN w:val="0"/>
        <w:adjustRightInd w:val="0"/>
        <w:spacing w:before="120" w:line="226" w:lineRule="auto"/>
        <w:jc w:val="both"/>
      </w:pPr>
      <w:r w:rsidRPr="001B4410">
        <w:t xml:space="preserve"> [ 1.45536087e-</w:t>
      </w:r>
      <w:proofErr w:type="gramStart"/>
      <w:r w:rsidRPr="001B4410">
        <w:t>05  1</w:t>
      </w:r>
      <w:proofErr w:type="gramEnd"/>
      <w:r w:rsidRPr="001B4410">
        <w:t>.49451509e-05  2.65976425e-01]</w:t>
      </w:r>
    </w:p>
    <w:p w14:paraId="69EFA8BB" w14:textId="7601CB02" w:rsidR="00470C02" w:rsidRPr="001B4410" w:rsidRDefault="003E4A8F" w:rsidP="003E4A8F">
      <w:pPr>
        <w:widowControl w:val="0"/>
        <w:autoSpaceDE w:val="0"/>
        <w:autoSpaceDN w:val="0"/>
        <w:adjustRightInd w:val="0"/>
        <w:spacing w:before="120" w:line="226" w:lineRule="auto"/>
        <w:jc w:val="both"/>
      </w:pPr>
      <w:r w:rsidRPr="001B4410">
        <w:t xml:space="preserve"> [-2.54111087e-02 -2.72823100e-</w:t>
      </w:r>
      <w:proofErr w:type="gramStart"/>
      <w:r w:rsidRPr="001B4410">
        <w:t>01  1</w:t>
      </w:r>
      <w:proofErr w:type="gramEnd"/>
      <w:r w:rsidRPr="001B4410">
        <w:t>.00000000e+00]]</w:t>
      </w:r>
    </w:p>
    <w:p w14:paraId="7E24133C" w14:textId="0747C998" w:rsidR="00E04FD9" w:rsidRDefault="00E04FD9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</w:p>
    <w:p w14:paraId="736FE118" w14:textId="64D3F7E8" w:rsidR="00FA0CDE" w:rsidRDefault="00FA0CDE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</w:p>
    <w:p w14:paraId="0EAAD5DF" w14:textId="77777777" w:rsidR="00884A96" w:rsidRDefault="00884A96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</w:p>
    <w:p w14:paraId="6027220F" w14:textId="77777777" w:rsidR="00884A96" w:rsidRDefault="00884A96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</w:p>
    <w:p w14:paraId="32DA7179" w14:textId="4ADB7512" w:rsidR="00DD0D8F" w:rsidRDefault="00DD0D8F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  <w:r>
        <w:rPr>
          <w:b/>
          <w:bCs/>
          <w:spacing w:val="24"/>
          <w:kern w:val="1"/>
        </w:rPr>
        <w:lastRenderedPageBreak/>
        <w:t>2.3.3</w:t>
      </w:r>
      <w:r>
        <w:rPr>
          <w:b/>
          <w:bCs/>
          <w:spacing w:val="24"/>
          <w:kern w:val="1"/>
        </w:rPr>
        <w:tab/>
      </w:r>
      <w:proofErr w:type="spellStart"/>
      <w:r w:rsidR="003437EC">
        <w:rPr>
          <w:b/>
          <w:bCs/>
          <w:spacing w:val="24"/>
          <w:kern w:val="1"/>
        </w:rPr>
        <w:t>Epilines</w:t>
      </w:r>
      <w:proofErr w:type="spellEnd"/>
    </w:p>
    <w:p w14:paraId="14E1FB38" w14:textId="77777777" w:rsidR="00675110" w:rsidRDefault="00675110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</w:p>
    <w:p w14:paraId="5FAAD7C7" w14:textId="1FCAF498" w:rsidR="00AC761F" w:rsidRDefault="00AC761F" w:rsidP="00531422">
      <w:pPr>
        <w:widowControl w:val="0"/>
        <w:autoSpaceDE w:val="0"/>
        <w:autoSpaceDN w:val="0"/>
        <w:adjustRightInd w:val="0"/>
        <w:jc w:val="center"/>
        <w:rPr>
          <w:b/>
          <w:bCs/>
          <w:spacing w:val="24"/>
          <w:kern w:val="1"/>
        </w:rPr>
      </w:pPr>
      <w:r>
        <w:rPr>
          <w:b/>
          <w:bCs/>
          <w:noProof/>
          <w:spacing w:val="24"/>
          <w:kern w:val="1"/>
        </w:rPr>
        <w:drawing>
          <wp:inline distT="0" distB="0" distL="0" distR="0" wp14:anchorId="7650E73E" wp14:editId="44686EE2">
            <wp:extent cx="3149600" cy="23622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task2_epi_left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7893" cy="2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B41A" w14:textId="60FB87A5" w:rsidR="00D041D4" w:rsidRDefault="00D041D4" w:rsidP="00840AD6">
      <w:pPr>
        <w:widowControl w:val="0"/>
        <w:autoSpaceDE w:val="0"/>
        <w:autoSpaceDN w:val="0"/>
        <w:adjustRightInd w:val="0"/>
        <w:jc w:val="center"/>
        <w:rPr>
          <w:b/>
          <w:bCs/>
          <w:spacing w:val="24"/>
          <w:kern w:val="1"/>
        </w:rPr>
      </w:pPr>
      <w:r>
        <w:rPr>
          <w:spacing w:val="5"/>
          <w:kern w:val="1"/>
        </w:rPr>
        <w:t xml:space="preserve">Figure </w:t>
      </w:r>
      <w:r w:rsidR="00A74CF5">
        <w:rPr>
          <w:spacing w:val="5"/>
          <w:kern w:val="1"/>
        </w:rPr>
        <w:t>9</w:t>
      </w:r>
      <w:r>
        <w:rPr>
          <w:spacing w:val="5"/>
          <w:kern w:val="1"/>
        </w:rPr>
        <w:t xml:space="preserve">: </w:t>
      </w:r>
      <w:proofErr w:type="spellStart"/>
      <w:r w:rsidR="00E12F89">
        <w:rPr>
          <w:spacing w:val="5"/>
          <w:kern w:val="1"/>
        </w:rPr>
        <w:t>Epilines</w:t>
      </w:r>
      <w:proofErr w:type="spellEnd"/>
      <w:r w:rsidR="00E12F89">
        <w:rPr>
          <w:spacing w:val="5"/>
          <w:kern w:val="1"/>
        </w:rPr>
        <w:t xml:space="preserve"> on Left image</w:t>
      </w:r>
    </w:p>
    <w:p w14:paraId="6765CE46" w14:textId="77777777" w:rsidR="00531422" w:rsidRDefault="00531422" w:rsidP="00531422">
      <w:pPr>
        <w:widowControl w:val="0"/>
        <w:autoSpaceDE w:val="0"/>
        <w:autoSpaceDN w:val="0"/>
        <w:adjustRightInd w:val="0"/>
        <w:jc w:val="center"/>
        <w:rPr>
          <w:b/>
          <w:bCs/>
          <w:spacing w:val="24"/>
          <w:kern w:val="1"/>
        </w:rPr>
      </w:pPr>
    </w:p>
    <w:p w14:paraId="44B1A0AE" w14:textId="4D7491B9" w:rsidR="00AC761F" w:rsidRDefault="00AC761F" w:rsidP="00531422">
      <w:pPr>
        <w:widowControl w:val="0"/>
        <w:autoSpaceDE w:val="0"/>
        <w:autoSpaceDN w:val="0"/>
        <w:adjustRightInd w:val="0"/>
        <w:jc w:val="center"/>
        <w:rPr>
          <w:b/>
          <w:bCs/>
          <w:spacing w:val="24"/>
          <w:kern w:val="1"/>
        </w:rPr>
      </w:pPr>
      <w:r>
        <w:rPr>
          <w:b/>
          <w:bCs/>
          <w:noProof/>
          <w:spacing w:val="24"/>
          <w:kern w:val="1"/>
        </w:rPr>
        <w:drawing>
          <wp:inline distT="0" distB="0" distL="0" distR="0" wp14:anchorId="37167B3B" wp14:editId="1CD1CEFC">
            <wp:extent cx="3149601" cy="23622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task2_epi_right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6289" cy="238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321D" w14:textId="300F745B" w:rsidR="00D041D4" w:rsidRDefault="005E7133" w:rsidP="00531422">
      <w:pPr>
        <w:widowControl w:val="0"/>
        <w:autoSpaceDE w:val="0"/>
        <w:autoSpaceDN w:val="0"/>
        <w:adjustRightInd w:val="0"/>
        <w:jc w:val="center"/>
        <w:rPr>
          <w:spacing w:val="5"/>
          <w:kern w:val="1"/>
        </w:rPr>
      </w:pPr>
      <w:r>
        <w:rPr>
          <w:spacing w:val="5"/>
          <w:kern w:val="1"/>
        </w:rPr>
        <w:t xml:space="preserve">Figure </w:t>
      </w:r>
      <w:r>
        <w:rPr>
          <w:spacing w:val="5"/>
          <w:kern w:val="1"/>
        </w:rPr>
        <w:t>10</w:t>
      </w:r>
      <w:r>
        <w:rPr>
          <w:spacing w:val="5"/>
          <w:kern w:val="1"/>
        </w:rPr>
        <w:t xml:space="preserve">: </w:t>
      </w:r>
      <w:proofErr w:type="spellStart"/>
      <w:r>
        <w:rPr>
          <w:spacing w:val="5"/>
          <w:kern w:val="1"/>
        </w:rPr>
        <w:t>Epilines</w:t>
      </w:r>
      <w:proofErr w:type="spellEnd"/>
      <w:r>
        <w:rPr>
          <w:spacing w:val="5"/>
          <w:kern w:val="1"/>
        </w:rPr>
        <w:t xml:space="preserve"> on </w:t>
      </w:r>
      <w:r w:rsidR="0020030E">
        <w:rPr>
          <w:spacing w:val="5"/>
          <w:kern w:val="1"/>
        </w:rPr>
        <w:t>R</w:t>
      </w:r>
      <w:r w:rsidR="001B743E">
        <w:rPr>
          <w:spacing w:val="5"/>
          <w:kern w:val="1"/>
        </w:rPr>
        <w:t xml:space="preserve">ight </w:t>
      </w:r>
      <w:r>
        <w:rPr>
          <w:spacing w:val="5"/>
          <w:kern w:val="1"/>
        </w:rPr>
        <w:t>image</w:t>
      </w:r>
    </w:p>
    <w:p w14:paraId="5BEF88C5" w14:textId="77777777" w:rsidR="00C932FF" w:rsidRDefault="00C932FF" w:rsidP="00531422">
      <w:pPr>
        <w:widowControl w:val="0"/>
        <w:autoSpaceDE w:val="0"/>
        <w:autoSpaceDN w:val="0"/>
        <w:adjustRightInd w:val="0"/>
        <w:jc w:val="center"/>
        <w:rPr>
          <w:b/>
          <w:bCs/>
          <w:spacing w:val="24"/>
          <w:kern w:val="1"/>
        </w:rPr>
      </w:pPr>
    </w:p>
    <w:p w14:paraId="6D3F4715" w14:textId="25D7F64F" w:rsidR="00DA7257" w:rsidRDefault="00331CE4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  <w:r>
        <w:rPr>
          <w:b/>
          <w:bCs/>
          <w:spacing w:val="24"/>
          <w:kern w:val="1"/>
        </w:rPr>
        <w:t>2.3.4</w:t>
      </w:r>
      <w:r>
        <w:rPr>
          <w:b/>
          <w:bCs/>
          <w:spacing w:val="24"/>
          <w:kern w:val="1"/>
        </w:rPr>
        <w:tab/>
        <w:t>Disparity</w:t>
      </w:r>
    </w:p>
    <w:p w14:paraId="6910EF4A" w14:textId="77777777" w:rsidR="00840AD6" w:rsidRDefault="00840AD6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</w:p>
    <w:p w14:paraId="213B76EC" w14:textId="260CC6C7" w:rsidR="00840AD6" w:rsidRDefault="00840AD6" w:rsidP="00840AD6">
      <w:pPr>
        <w:widowControl w:val="0"/>
        <w:autoSpaceDE w:val="0"/>
        <w:autoSpaceDN w:val="0"/>
        <w:adjustRightInd w:val="0"/>
        <w:jc w:val="center"/>
        <w:rPr>
          <w:b/>
          <w:bCs/>
          <w:spacing w:val="24"/>
          <w:kern w:val="1"/>
        </w:rPr>
      </w:pPr>
      <w:r>
        <w:rPr>
          <w:b/>
          <w:bCs/>
          <w:noProof/>
          <w:spacing w:val="24"/>
          <w:kern w:val="1"/>
        </w:rPr>
        <w:drawing>
          <wp:inline distT="0" distB="0" distL="0" distR="0" wp14:anchorId="7F326274" wp14:editId="4AF7F753">
            <wp:extent cx="2565400" cy="1924050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task2_disparity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0912" cy="192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18F9" w14:textId="588CC7E2" w:rsidR="004D7E5A" w:rsidRDefault="004D7E5A" w:rsidP="004D7E5A">
      <w:pPr>
        <w:widowControl w:val="0"/>
        <w:autoSpaceDE w:val="0"/>
        <w:autoSpaceDN w:val="0"/>
        <w:adjustRightInd w:val="0"/>
        <w:jc w:val="center"/>
        <w:rPr>
          <w:spacing w:val="5"/>
          <w:kern w:val="1"/>
        </w:rPr>
      </w:pPr>
      <w:r>
        <w:rPr>
          <w:spacing w:val="5"/>
          <w:kern w:val="1"/>
        </w:rPr>
        <w:t>Figure 1</w:t>
      </w:r>
      <w:r w:rsidR="005F0FA8">
        <w:rPr>
          <w:spacing w:val="5"/>
          <w:kern w:val="1"/>
        </w:rPr>
        <w:t>1</w:t>
      </w:r>
      <w:r>
        <w:rPr>
          <w:spacing w:val="5"/>
          <w:kern w:val="1"/>
        </w:rPr>
        <w:t xml:space="preserve">: </w:t>
      </w:r>
      <w:r w:rsidR="00AE72C5">
        <w:rPr>
          <w:spacing w:val="5"/>
          <w:kern w:val="1"/>
        </w:rPr>
        <w:t>Disparity</w:t>
      </w:r>
      <w:r w:rsidR="00F20605">
        <w:rPr>
          <w:spacing w:val="5"/>
          <w:kern w:val="1"/>
        </w:rPr>
        <w:t xml:space="preserve"> image</w:t>
      </w:r>
    </w:p>
    <w:p w14:paraId="1FF56AE6" w14:textId="224BEA05" w:rsidR="00412E58" w:rsidRDefault="00412E58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</w:p>
    <w:p w14:paraId="555D8BD9" w14:textId="77777777" w:rsidR="007D6E19" w:rsidRDefault="007D6E19">
      <w:pPr>
        <w:widowControl w:val="0"/>
        <w:autoSpaceDE w:val="0"/>
        <w:autoSpaceDN w:val="0"/>
        <w:adjustRightInd w:val="0"/>
        <w:rPr>
          <w:spacing w:val="5"/>
          <w:kern w:val="1"/>
        </w:rPr>
      </w:pPr>
    </w:p>
    <w:p w14:paraId="2B2F525A" w14:textId="4388D5EB" w:rsidR="003A2EB9" w:rsidRDefault="003508FB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  <w:sz w:val="24"/>
          <w:szCs w:val="24"/>
        </w:rPr>
      </w:pPr>
      <w:r>
        <w:rPr>
          <w:b/>
          <w:bCs/>
          <w:spacing w:val="24"/>
          <w:kern w:val="1"/>
          <w:sz w:val="24"/>
          <w:szCs w:val="24"/>
        </w:rPr>
        <w:t>3</w:t>
      </w:r>
      <w:r w:rsidR="002D0824">
        <w:rPr>
          <w:b/>
          <w:bCs/>
          <w:spacing w:val="24"/>
          <w:kern w:val="1"/>
          <w:sz w:val="24"/>
          <w:szCs w:val="24"/>
        </w:rPr>
        <w:tab/>
      </w:r>
      <w:r w:rsidR="003C660F">
        <w:rPr>
          <w:b/>
          <w:bCs/>
          <w:spacing w:val="24"/>
          <w:kern w:val="1"/>
          <w:sz w:val="24"/>
          <w:szCs w:val="24"/>
        </w:rPr>
        <w:t>K-Means Clustering</w:t>
      </w:r>
    </w:p>
    <w:p w14:paraId="66D93A6A" w14:textId="53619E98" w:rsidR="007411E5" w:rsidRDefault="003A2EB9" w:rsidP="00E53E85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  <w:r>
        <w:rPr>
          <w:spacing w:val="5"/>
          <w:kern w:val="1"/>
        </w:rPr>
        <w:t xml:space="preserve">K-Means clustering aims to </w:t>
      </w:r>
      <w:r w:rsidR="00361297">
        <w:rPr>
          <w:spacing w:val="5"/>
          <w:kern w:val="1"/>
        </w:rPr>
        <w:t>group all the data</w:t>
      </w:r>
      <w:r w:rsidR="000E05A8">
        <w:rPr>
          <w:spacing w:val="5"/>
          <w:kern w:val="1"/>
        </w:rPr>
        <w:t xml:space="preserve"> </w:t>
      </w:r>
      <w:r w:rsidR="00361297">
        <w:rPr>
          <w:spacing w:val="5"/>
          <w:kern w:val="1"/>
        </w:rPr>
        <w:t>point</w:t>
      </w:r>
      <w:r w:rsidR="00EF20C2">
        <w:rPr>
          <w:spacing w:val="5"/>
          <w:kern w:val="1"/>
        </w:rPr>
        <w:t>s</w:t>
      </w:r>
      <w:r w:rsidR="00361297">
        <w:rPr>
          <w:spacing w:val="5"/>
          <w:kern w:val="1"/>
        </w:rPr>
        <w:t xml:space="preserve"> based on the distance between the cluster</w:t>
      </w:r>
      <w:r w:rsidR="00E53E85">
        <w:rPr>
          <w:spacing w:val="5"/>
          <w:kern w:val="1"/>
        </w:rPr>
        <w:t>s. Each data point is computed with a Euclidean distance between all the available clusters and aligned with the shortest distance.</w:t>
      </w:r>
      <w:r w:rsidR="00DB3C24">
        <w:rPr>
          <w:spacing w:val="5"/>
          <w:kern w:val="1"/>
        </w:rPr>
        <w:t xml:space="preserve"> And the </w:t>
      </w:r>
      <w:r w:rsidR="00F2065A">
        <w:rPr>
          <w:spacing w:val="5"/>
          <w:kern w:val="1"/>
        </w:rPr>
        <w:t xml:space="preserve">clusters are then computed with the average of all the points aligned to it and </w:t>
      </w:r>
      <w:proofErr w:type="spellStart"/>
      <w:r w:rsidR="00F2065A">
        <w:rPr>
          <w:spacing w:val="5"/>
          <w:kern w:val="1"/>
        </w:rPr>
        <w:t>recentered</w:t>
      </w:r>
      <w:proofErr w:type="spellEnd"/>
      <w:r w:rsidR="00F2065A">
        <w:rPr>
          <w:spacing w:val="5"/>
          <w:kern w:val="1"/>
        </w:rPr>
        <w:t>. This process is repeated until the center r of the clusters remain unchanged.</w:t>
      </w:r>
    </w:p>
    <w:p w14:paraId="630E1524" w14:textId="77777777" w:rsidR="00146343" w:rsidRPr="00E53E85" w:rsidRDefault="00146343" w:rsidP="00E53E85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</w:p>
    <w:p w14:paraId="5D54CB4F" w14:textId="5E458005" w:rsidR="007411E5" w:rsidRDefault="00A452F2" w:rsidP="007411E5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  <w:r>
        <w:rPr>
          <w:b/>
          <w:bCs/>
          <w:spacing w:val="24"/>
          <w:kern w:val="1"/>
        </w:rPr>
        <w:t>3</w:t>
      </w:r>
      <w:r w:rsidR="00D15014">
        <w:rPr>
          <w:b/>
          <w:bCs/>
          <w:spacing w:val="24"/>
          <w:kern w:val="1"/>
        </w:rPr>
        <w:t>.1</w:t>
      </w:r>
      <w:r w:rsidR="00D15014">
        <w:rPr>
          <w:b/>
          <w:bCs/>
          <w:spacing w:val="24"/>
          <w:kern w:val="1"/>
        </w:rPr>
        <w:tab/>
        <w:t>Task Objective</w:t>
      </w:r>
    </w:p>
    <w:p w14:paraId="303B5804" w14:textId="303CA908" w:rsidR="007411E5" w:rsidRDefault="005E531C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  <w:r>
        <w:rPr>
          <w:spacing w:val="5"/>
          <w:kern w:val="1"/>
        </w:rPr>
        <w:t xml:space="preserve">Given </w:t>
      </w:r>
      <w:proofErr w:type="gramStart"/>
      <w:r>
        <w:rPr>
          <w:spacing w:val="5"/>
          <w:kern w:val="1"/>
        </w:rPr>
        <w:t>an</w:t>
      </w:r>
      <w:proofErr w:type="gramEnd"/>
      <w:r>
        <w:rPr>
          <w:spacing w:val="5"/>
          <w:kern w:val="1"/>
        </w:rPr>
        <w:t xml:space="preserve"> matrix with 10 points and 3 centers. To perform K means clustering for all the data points and align the points to each center and compute the coordinates for the </w:t>
      </w:r>
      <w:proofErr w:type="spellStart"/>
      <w:r>
        <w:rPr>
          <w:spacing w:val="5"/>
          <w:kern w:val="1"/>
        </w:rPr>
        <w:t>centre</w:t>
      </w:r>
      <w:proofErr w:type="spellEnd"/>
      <w:r>
        <w:rPr>
          <w:spacing w:val="5"/>
          <w:kern w:val="1"/>
        </w:rPr>
        <w:t>. Plot the same.</w:t>
      </w:r>
      <w:r w:rsidR="00D83F32">
        <w:rPr>
          <w:spacing w:val="5"/>
          <w:kern w:val="1"/>
        </w:rPr>
        <w:t xml:space="preserve"> Also given with an image for performing color quantization clustering for the centers 3,5,10,20</w:t>
      </w:r>
      <w:r w:rsidR="00A70265">
        <w:rPr>
          <w:spacing w:val="5"/>
          <w:kern w:val="1"/>
        </w:rPr>
        <w:t>.</w:t>
      </w:r>
    </w:p>
    <w:p w14:paraId="4A778F61" w14:textId="77777777" w:rsidR="00361708" w:rsidRDefault="00361708" w:rsidP="00C00BD2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</w:p>
    <w:p w14:paraId="11A0F5B5" w14:textId="213408F3" w:rsidR="00361708" w:rsidRDefault="00361708" w:rsidP="00361708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  <w:r>
        <w:rPr>
          <w:b/>
          <w:bCs/>
          <w:spacing w:val="24"/>
          <w:kern w:val="1"/>
        </w:rPr>
        <w:t>3.</w:t>
      </w:r>
      <w:r w:rsidR="00AC4F54">
        <w:rPr>
          <w:b/>
          <w:bCs/>
          <w:spacing w:val="24"/>
          <w:kern w:val="1"/>
        </w:rPr>
        <w:t>2</w:t>
      </w:r>
      <w:r>
        <w:rPr>
          <w:b/>
          <w:bCs/>
          <w:spacing w:val="24"/>
          <w:kern w:val="1"/>
        </w:rPr>
        <w:tab/>
        <w:t>Code</w:t>
      </w:r>
    </w:p>
    <w:p w14:paraId="644828D1" w14:textId="77777777" w:rsidR="00F21BD5" w:rsidRDefault="00F21BD5" w:rsidP="00361708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</w:p>
    <w:p w14:paraId="7CEEB07F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>UBIT = "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dhayanid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"</w:t>
      </w:r>
    </w:p>
    <w:p w14:paraId="6BF5F0B2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import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numpy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as np</w:t>
      </w:r>
    </w:p>
    <w:p w14:paraId="551FC08B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np.random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.seed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(sum([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ord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(c) for c in UBIT]))</w:t>
      </w:r>
    </w:p>
    <w:p w14:paraId="3E2A7348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>import math</w:t>
      </w:r>
    </w:p>
    <w:p w14:paraId="7D956260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from matplotlib import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pyplot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as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plt</w:t>
      </w:r>
      <w:proofErr w:type="spellEnd"/>
    </w:p>
    <w:p w14:paraId="66EBF92E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>import cv2 as cv</w:t>
      </w:r>
    </w:p>
    <w:p w14:paraId="2E976322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00C2EC57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def </w:t>
      </w: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computeEuclideanDist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(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a, b):</w:t>
      </w:r>
    </w:p>
    <w:p w14:paraId="50F1890A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x1 = </w:t>
      </w: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a[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0]</w:t>
      </w:r>
    </w:p>
    <w:p w14:paraId="5D2330C1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y1 = </w:t>
      </w: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a[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1]</w:t>
      </w:r>
    </w:p>
    <w:p w14:paraId="2A12458A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x2 = </w:t>
      </w: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b[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0]</w:t>
      </w:r>
    </w:p>
    <w:p w14:paraId="1A02886A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y2 = </w:t>
      </w: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b[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1]</w:t>
      </w:r>
    </w:p>
    <w:p w14:paraId="6E3816B5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distance = </w:t>
      </w: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math.sqrt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(((x1-x2)**2)+((y1-y2)**2))</w:t>
      </w:r>
    </w:p>
    <w:p w14:paraId="78CC138A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return </w:t>
      </w: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round(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distance, 3)</w:t>
      </w:r>
    </w:p>
    <w:p w14:paraId="481683A7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22C57483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0C138D13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># this function returns the classification vector</w:t>
      </w:r>
    </w:p>
    <w:p w14:paraId="6517D051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def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computedistanceAndClassify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x,red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,green,blue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):</w:t>
      </w:r>
    </w:p>
    <w:p w14:paraId="5D9F9907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class_vector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= []</w:t>
      </w:r>
    </w:p>
    <w:p w14:paraId="4EBE8712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for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i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in range(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len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(x)):</w:t>
      </w:r>
    </w:p>
    <w:p w14:paraId="7E509C18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lista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= []</w:t>
      </w:r>
    </w:p>
    <w:p w14:paraId="75814DC2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red_dist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=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computeEuclideanDist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(x[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i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], red)</w:t>
      </w:r>
    </w:p>
    <w:p w14:paraId="7C911438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green_dist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=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computeEuclideanDist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(x[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i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], green)</w:t>
      </w:r>
    </w:p>
    <w:p w14:paraId="64C19536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blue_dist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=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computeEuclideanDist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(x[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i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], blue)</w:t>
      </w:r>
    </w:p>
    <w:p w14:paraId="718635F8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</w:t>
      </w: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lista.append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red_dist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)</w:t>
      </w:r>
    </w:p>
    <w:p w14:paraId="44D166E0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</w:t>
      </w: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lista.append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green_dist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)</w:t>
      </w:r>
    </w:p>
    <w:p w14:paraId="30647BEA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</w:t>
      </w: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lista.append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blue_dist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)</w:t>
      </w:r>
    </w:p>
    <w:p w14:paraId="19F28000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min_value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= min(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lista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)</w:t>
      </w:r>
    </w:p>
    <w:p w14:paraId="07253820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39E6D8FA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if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min_value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==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red_dist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:</w:t>
      </w:r>
    </w:p>
    <w:p w14:paraId="681EAEE2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   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class_</w:t>
      </w: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vector.append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('r')</w:t>
      </w:r>
    </w:p>
    <w:p w14:paraId="7C27F98D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elif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min_value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==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blue_dist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:</w:t>
      </w:r>
    </w:p>
    <w:p w14:paraId="249D942E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   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class_</w:t>
      </w: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vector.append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('b')</w:t>
      </w:r>
    </w:p>
    <w:p w14:paraId="4C4A6939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elif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min_value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==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green_dist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:</w:t>
      </w:r>
    </w:p>
    <w:p w14:paraId="5DB3989B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   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class_</w:t>
      </w: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vector.append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('g')</w:t>
      </w:r>
    </w:p>
    <w:p w14:paraId="4DF25789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65150BD1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return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class_vector</w:t>
      </w:r>
      <w:proofErr w:type="spellEnd"/>
    </w:p>
    <w:p w14:paraId="73734416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2808072A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# calculate the average x and y value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ofall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the points in the cluster</w:t>
      </w:r>
    </w:p>
    <w:p w14:paraId="5707A3CF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def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computeNewCentroid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x,code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):</w:t>
      </w:r>
    </w:p>
    <w:p w14:paraId="5B2415F6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lastRenderedPageBreak/>
        <w:t xml:space="preserve">   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sum_x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= 0</w:t>
      </w:r>
    </w:p>
    <w:p w14:paraId="126B6F70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sum_y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= 0</w:t>
      </w:r>
    </w:p>
    <w:p w14:paraId="3E9ED2D6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count = 0</w:t>
      </w:r>
    </w:p>
    <w:p w14:paraId="6E0B2997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for a in x:</w:t>
      </w:r>
    </w:p>
    <w:p w14:paraId="3D477B7E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if </w:t>
      </w: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a[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2] == code:</w:t>
      </w:r>
    </w:p>
    <w:p w14:paraId="7A597181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    count += 1</w:t>
      </w:r>
    </w:p>
    <w:p w14:paraId="54644ECF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   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sum_x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+= </w:t>
      </w: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a[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0]</w:t>
      </w:r>
    </w:p>
    <w:p w14:paraId="2730393C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   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sum_y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+= </w:t>
      </w: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a[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1]</w:t>
      </w:r>
    </w:p>
    <w:p w14:paraId="00108B11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avg_x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=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sum_x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/count</w:t>
      </w:r>
    </w:p>
    <w:p w14:paraId="15B3BD9B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avg_y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=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sum_y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/count</w:t>
      </w:r>
    </w:p>
    <w:p w14:paraId="2B7DA027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0D75CC2F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return [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avg_</w:t>
      </w: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x,avg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_y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]</w:t>
      </w:r>
    </w:p>
    <w:p w14:paraId="7B26EA6E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1EFC897B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># center locations</w:t>
      </w:r>
    </w:p>
    <w:p w14:paraId="5932EF8D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>red = [6.2, 3.2]</w:t>
      </w:r>
    </w:p>
    <w:p w14:paraId="121CD316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>green = [6.6, 3.7]</w:t>
      </w:r>
    </w:p>
    <w:p w14:paraId="76DAA4D1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>blue = [6.5, 3.0]</w:t>
      </w:r>
    </w:p>
    <w:p w14:paraId="3CF1DE1C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25E2BF80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>x = [[5.9, 3.2],</w:t>
      </w:r>
    </w:p>
    <w:p w14:paraId="06D9577D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[4.6, 2.9],</w:t>
      </w:r>
    </w:p>
    <w:p w14:paraId="5AFDFC8C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[6.2, 2.8],</w:t>
      </w:r>
    </w:p>
    <w:p w14:paraId="5CCE7228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[4.7, 3.2],</w:t>
      </w:r>
    </w:p>
    <w:p w14:paraId="76FE4690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[5.5, 4.2],</w:t>
      </w:r>
    </w:p>
    <w:p w14:paraId="13E600F2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[5.0, 3.0],</w:t>
      </w:r>
    </w:p>
    <w:p w14:paraId="79BEF67D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[4.9, 3.1],</w:t>
      </w:r>
    </w:p>
    <w:p w14:paraId="2E030A8E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[6.7, 3.1],</w:t>
      </w:r>
    </w:p>
    <w:p w14:paraId="45B8A7DA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[5.1, 3.8],</w:t>
      </w:r>
    </w:p>
    <w:p w14:paraId="580C2DDC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[6.0, 3.0]]</w:t>
      </w:r>
    </w:p>
    <w:p w14:paraId="66483EB1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7C99EA1C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cvectr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=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computedistanceAndClassify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x,red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,green,blue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)</w:t>
      </w:r>
    </w:p>
    <w:p w14:paraId="37B71DE6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print(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"classification vector")</w:t>
      </w:r>
    </w:p>
    <w:p w14:paraId="0702BF6C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>print(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cvectr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)</w:t>
      </w:r>
    </w:p>
    <w:p w14:paraId="0F7654ED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49A4AE89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for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i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in range(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len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cvectr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)):</w:t>
      </w:r>
    </w:p>
    <w:p w14:paraId="4DC89E94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x[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i</w:t>
      </w:r>
      <w:proofErr w:type="spellEnd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].append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cvectr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[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i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])</w:t>
      </w:r>
    </w:p>
    <w:p w14:paraId="24786152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393A3A31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plt.figure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()</w:t>
      </w:r>
    </w:p>
    <w:p w14:paraId="09D73482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>for point in x:</w:t>
      </w:r>
    </w:p>
    <w:p w14:paraId="20061660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</w:t>
      </w: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plt.scatter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(point[0], point[1], c=point[2], marker='^')</w:t>
      </w:r>
    </w:p>
    <w:p w14:paraId="24952EBA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0A2E64D9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plt.scatter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(6.2, 3.2, c='r', marker='o')</w:t>
      </w:r>
    </w:p>
    <w:p w14:paraId="30DF930D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plt.scatter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(6.6, 3.7, c='g', marker='o')</w:t>
      </w:r>
    </w:p>
    <w:p w14:paraId="0C1938BC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plt.scatter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(6.5, 3.0, c='b', marker='o')</w:t>
      </w:r>
    </w:p>
    <w:p w14:paraId="3EA24410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plt.savefig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("task3_iter1_a.jpg")</w:t>
      </w:r>
    </w:p>
    <w:p w14:paraId="7219E364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66355B67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280063CC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red_new_centroid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=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computeNewCentroid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x,'r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')</w:t>
      </w:r>
    </w:p>
    <w:p w14:paraId="320159BC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blue_new_centroid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=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computeNewCentroid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x,'b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')</w:t>
      </w:r>
    </w:p>
    <w:p w14:paraId="78DC45DA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green_new_centroid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=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computeNewCentroid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x,'g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')</w:t>
      </w:r>
    </w:p>
    <w:p w14:paraId="3570C41E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4220798E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plt.figure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 xml:space="preserve">()  </w:t>
      </w:r>
    </w:p>
    <w:p w14:paraId="72E42170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>for point in x:</w:t>
      </w:r>
    </w:p>
    <w:p w14:paraId="34E3B242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</w:t>
      </w: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plt.scatter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(point[0], point[1], c=point[2], marker='^')</w:t>
      </w:r>
    </w:p>
    <w:p w14:paraId="1E3A6F76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42D2C168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plt.scatter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red_new_centroid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[0],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red_new_centroid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[1], c='r', marker='o')</w:t>
      </w:r>
    </w:p>
    <w:p w14:paraId="2A528DD2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plt.scatter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blue_new_centroid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[0],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blue_new_centroid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[1], c='b', marker='o')</w:t>
      </w:r>
    </w:p>
    <w:p w14:paraId="3C177F5D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plt.scatter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green_new_centroid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[0],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green_new_centroid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[1], c='g', marker='o')</w:t>
      </w:r>
    </w:p>
    <w:p w14:paraId="6C7DF6F6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plt.savefig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("task3_iter1_b.jpg")</w:t>
      </w:r>
    </w:p>
    <w:p w14:paraId="377835F3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19BA8B6A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plt.figure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()</w:t>
      </w:r>
    </w:p>
    <w:p w14:paraId="248316B5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>cvectr1 = computedistanceAndClassify(</w:t>
      </w: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x,red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_new_centroid,green_new_centroid,blue_new_centroid)</w:t>
      </w:r>
    </w:p>
    <w:p w14:paraId="540AF63E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print(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"classification vector after iteration 1")</w:t>
      </w:r>
    </w:p>
    <w:p w14:paraId="43959638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>print(cvectr1)</w:t>
      </w:r>
    </w:p>
    <w:p w14:paraId="5CB0B92F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02BD2DEC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>x1= []</w:t>
      </w:r>
    </w:p>
    <w:p w14:paraId="2E977527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for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i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in range(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len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(cvectr1)):</w:t>
      </w:r>
    </w:p>
    <w:p w14:paraId="0376186A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arr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= []</w:t>
      </w:r>
    </w:p>
    <w:p w14:paraId="64934A4F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</w:t>
      </w: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arr.append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(x[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i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][0])</w:t>
      </w:r>
    </w:p>
    <w:p w14:paraId="0196B48F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</w:t>
      </w: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arr.append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(x[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i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][1])</w:t>
      </w:r>
    </w:p>
    <w:p w14:paraId="0D998F18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</w:t>
      </w: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arr.append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(cvectr1[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i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])</w:t>
      </w:r>
    </w:p>
    <w:p w14:paraId="57134796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x</w:t>
      </w: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1.append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arr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)</w:t>
      </w:r>
    </w:p>
    <w:p w14:paraId="19AE2FDB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4A6EA4FF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plt.figure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()</w:t>
      </w:r>
    </w:p>
    <w:p w14:paraId="11BCAC92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>for point in x1:</w:t>
      </w:r>
    </w:p>
    <w:p w14:paraId="0E352007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</w:t>
      </w: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plt.scatter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(point[0], point[1], c=point[2], marker='^')</w:t>
      </w:r>
    </w:p>
    <w:p w14:paraId="271A6EDB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3C1B97E2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plt.scatter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red_new_centroid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[0],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red_new_centroid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[1], c='r', marker='o')</w:t>
      </w:r>
    </w:p>
    <w:p w14:paraId="099E8828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plt.scatter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blue_new_centroid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[0],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blue_new_centroid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[1], c='b', marker='o')</w:t>
      </w:r>
    </w:p>
    <w:p w14:paraId="21DA0BD9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plt.scatter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green_new_centroid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[0],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green_new_centroid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[1], c='g', marker='o')</w:t>
      </w:r>
    </w:p>
    <w:p w14:paraId="450548D7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plt.savefig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("task3_iter2_a.jpg")</w:t>
      </w:r>
    </w:p>
    <w:p w14:paraId="76C8451B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7C101750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red_new_centroid_1 =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computeNewCentroid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(x1,'r')</w:t>
      </w:r>
    </w:p>
    <w:p w14:paraId="105B57AB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blue_new_centroid_1 =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computeNewCentroid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(x1,'b')</w:t>
      </w:r>
    </w:p>
    <w:p w14:paraId="1B3EFB7D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green_new_centroid_1 =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computeNewCentroid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(x1,'g')</w:t>
      </w:r>
    </w:p>
    <w:p w14:paraId="5A429F02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48DAFD32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plt.figure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 xml:space="preserve">()  </w:t>
      </w:r>
    </w:p>
    <w:p w14:paraId="14304F78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>for point in x1:</w:t>
      </w:r>
    </w:p>
    <w:p w14:paraId="1C655C14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</w:t>
      </w: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plt.scatter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(point[0], point[1], c=point[2], marker='^')</w:t>
      </w:r>
    </w:p>
    <w:p w14:paraId="778A288E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0A42BFC2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plt.scatter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(red_new_centroid_1[0],red_new_centroid_1[1], c='r', marker='o')</w:t>
      </w:r>
    </w:p>
    <w:p w14:paraId="3DC325CE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plt.scatter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(blue_new_centroid_1[0],blue_new_centroid_1[1], c='b', marker='o')</w:t>
      </w:r>
    </w:p>
    <w:p w14:paraId="028E2FC0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plt.scatter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(green_new_centroid_1[0],green_new_centroid_1[1], c='g', marker='o')</w:t>
      </w:r>
    </w:p>
    <w:p w14:paraId="23CA790C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plt.savefig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("task3_iter2_b.jpg")</w:t>
      </w:r>
    </w:p>
    <w:p w14:paraId="29927FDB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743FAB67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img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= </w:t>
      </w: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cv.imread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("data/baboon.jpg")</w:t>
      </w:r>
    </w:p>
    <w:p w14:paraId="499F8D1F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>print(</w:t>
      </w: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img.shape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)</w:t>
      </w:r>
    </w:p>
    <w:p w14:paraId="08F5BE19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# compute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euclidean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distance of 3d image</w:t>
      </w:r>
    </w:p>
    <w:p w14:paraId="568A84C5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>def computeEuclideanDist3</w:t>
      </w: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d(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a, b):</w:t>
      </w:r>
    </w:p>
    <w:p w14:paraId="1B14628B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x1 = </w:t>
      </w: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a[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0]</w:t>
      </w:r>
    </w:p>
    <w:p w14:paraId="78153453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y1 = </w:t>
      </w: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a[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1]</w:t>
      </w:r>
    </w:p>
    <w:p w14:paraId="60855F71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z1 = </w:t>
      </w: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a[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2]</w:t>
      </w:r>
    </w:p>
    <w:p w14:paraId="77AB65A9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x2 = </w:t>
      </w: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b[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0]</w:t>
      </w:r>
    </w:p>
    <w:p w14:paraId="05680F04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y2 = </w:t>
      </w: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b[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1]</w:t>
      </w:r>
    </w:p>
    <w:p w14:paraId="0414C16E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z2 = </w:t>
      </w: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b[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2]</w:t>
      </w:r>
    </w:p>
    <w:p w14:paraId="2B4D5C8C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distance = </w:t>
      </w: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math.sqrt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(((x1-x2)**2)+((y1-y2)**2)+((z1-z2)**2))</w:t>
      </w:r>
    </w:p>
    <w:p w14:paraId="51E43A8E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return </w:t>
      </w: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round(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distance, 1)</w:t>
      </w:r>
    </w:p>
    <w:p w14:paraId="3BA72F4E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17CE9563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>#find the minimum value of the list and returns the min value and the centroid</w:t>
      </w:r>
    </w:p>
    <w:p w14:paraId="6B45A678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def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find_centroid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(a):</w:t>
      </w:r>
    </w:p>
    <w:p w14:paraId="6A102993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temp_list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= []</w:t>
      </w:r>
    </w:p>
    <w:p w14:paraId="0917E078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for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i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in range(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len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(a)):</w:t>
      </w:r>
    </w:p>
    <w:p w14:paraId="740B1CEE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temp_</w:t>
      </w: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list.append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(a[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i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][0])</w:t>
      </w:r>
    </w:p>
    <w:p w14:paraId="6961BF49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min_value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= min(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temp_list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)</w:t>
      </w:r>
    </w:p>
    <w:p w14:paraId="65F431DA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</w:t>
      </w:r>
    </w:p>
    <w:p w14:paraId="64296C55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for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i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in range(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len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(a)):</w:t>
      </w:r>
    </w:p>
    <w:p w14:paraId="242DE78D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if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min_value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== a[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i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][0]:</w:t>
      </w:r>
    </w:p>
    <w:p w14:paraId="1018CA91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lastRenderedPageBreak/>
        <w:t xml:space="preserve">            centroid = a[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i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][1]</w:t>
      </w:r>
    </w:p>
    <w:p w14:paraId="221FD4F3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return centroid</w:t>
      </w:r>
    </w:p>
    <w:p w14:paraId="3A393190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># this function returns the classification vector</w:t>
      </w:r>
    </w:p>
    <w:p w14:paraId="3F2F3F7F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def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computedistanceAndClassifyGeneric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x,centroids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_Array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):</w:t>
      </w:r>
    </w:p>
    <w:p w14:paraId="12A3D158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class_vector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= []</w:t>
      </w:r>
    </w:p>
    <w:p w14:paraId="31A2C728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lista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= []</w:t>
      </w:r>
    </w:p>
    <w:p w14:paraId="4CBF071F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for center in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centroids_Array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:</w:t>
      </w:r>
    </w:p>
    <w:p w14:paraId="578115F0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</w:t>
      </w: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lista.append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([computeEuclideanDist3d(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x,center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),center[3]])</w:t>
      </w:r>
    </w:p>
    <w:p w14:paraId="0E3384B0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    </w:t>
      </w:r>
    </w:p>
    <w:p w14:paraId="69760803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centroid =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find_centroid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lista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)</w:t>
      </w:r>
    </w:p>
    <w:p w14:paraId="701E3E24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if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len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(x)&lt;4:</w:t>
      </w:r>
    </w:p>
    <w:p w14:paraId="5342F03A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x.append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(centroid)</w:t>
      </w:r>
    </w:p>
    <w:p w14:paraId="4A06B25E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else:</w:t>
      </w:r>
    </w:p>
    <w:p w14:paraId="7DF59D0E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</w:t>
      </w: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x[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3] = centroid</w:t>
      </w:r>
    </w:p>
    <w:p w14:paraId="52972B47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    </w:t>
      </w:r>
    </w:p>
    <w:p w14:paraId="0C64331D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return x</w:t>
      </w:r>
    </w:p>
    <w:p w14:paraId="7B099DB9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# calculate the average x and y value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ofall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the points in the cluster</w:t>
      </w:r>
    </w:p>
    <w:p w14:paraId="3AF4B945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def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computeNewCentroidGeneric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x,code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):</w:t>
      </w:r>
    </w:p>
    <w:p w14:paraId="597457AB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sum_x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= 0</w:t>
      </w:r>
    </w:p>
    <w:p w14:paraId="5F541F86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sum_y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= 0</w:t>
      </w:r>
    </w:p>
    <w:p w14:paraId="394A40CE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sum_z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= 0</w:t>
      </w:r>
    </w:p>
    <w:p w14:paraId="70A4F29A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count = 0</w:t>
      </w:r>
    </w:p>
    <w:p w14:paraId="02FC0100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for row in range(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len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(x)):</w:t>
      </w:r>
    </w:p>
    <w:p w14:paraId="18BF04A4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if x[row</w:t>
      </w: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][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3] == code:</w:t>
      </w:r>
    </w:p>
    <w:p w14:paraId="7321BE6D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    count += 1</w:t>
      </w:r>
    </w:p>
    <w:p w14:paraId="70934AF0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   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sum_x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+= x[row</w:t>
      </w: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][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0]</w:t>
      </w:r>
    </w:p>
    <w:p w14:paraId="5DAED664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   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sum_y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+= x[row</w:t>
      </w: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][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1]</w:t>
      </w:r>
    </w:p>
    <w:p w14:paraId="1763A840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   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sum_z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+= x[row</w:t>
      </w: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][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2]</w:t>
      </w:r>
    </w:p>
    <w:p w14:paraId="653A64A2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avg_x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= </w:t>
      </w: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round(</w:t>
      </w:r>
      <w:proofErr w:type="spellStart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sum_x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/count, 1)</w:t>
      </w:r>
    </w:p>
    <w:p w14:paraId="0C337C56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avg_y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= </w:t>
      </w: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round(</w:t>
      </w:r>
      <w:proofErr w:type="spellStart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sum_y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/count, 1)</w:t>
      </w:r>
    </w:p>
    <w:p w14:paraId="2E35AEC8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avg_z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= </w:t>
      </w: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round(</w:t>
      </w:r>
      <w:proofErr w:type="spellStart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sum_z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/count, 1)</w:t>
      </w:r>
    </w:p>
    <w:p w14:paraId="5C7F09B1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10A3BFBE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return [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avg_</w:t>
      </w: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x,avg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_y,avg_z,code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]</w:t>
      </w:r>
    </w:p>
    <w:p w14:paraId="74FF99D6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def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getcentroid_value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img_</w:t>
      </w: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coord,final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_centroid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):</w:t>
      </w:r>
    </w:p>
    <w:p w14:paraId="0CBDA154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for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i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in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final_centroid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:</w:t>
      </w:r>
    </w:p>
    <w:p w14:paraId="61E2CD49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if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img_</w:t>
      </w: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coord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[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 xml:space="preserve">3] ==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i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[3]:</w:t>
      </w:r>
    </w:p>
    <w:p w14:paraId="54EA4515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   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arr</w:t>
      </w:r>
      <w:proofErr w:type="spellEnd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=[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]</w:t>
      </w:r>
    </w:p>
    <w:p w14:paraId="3A690F1F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    </w:t>
      </w: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arr.append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math.floor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i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[0]))</w:t>
      </w:r>
    </w:p>
    <w:p w14:paraId="6B75DF97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    </w:t>
      </w: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arr.append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math.floor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i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[1]))</w:t>
      </w:r>
    </w:p>
    <w:p w14:paraId="240FA110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    </w:t>
      </w: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arr.append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math.floor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i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[2]))</w:t>
      </w:r>
    </w:p>
    <w:p w14:paraId="06A2AA5F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    return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arr</w:t>
      </w:r>
      <w:proofErr w:type="spellEnd"/>
    </w:p>
    <w:p w14:paraId="296EC3E6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            </w:t>
      </w:r>
    </w:p>
    <w:p w14:paraId="195E09AD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def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adjust_centroid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centroid_</w:t>
      </w: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array,img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_wvector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):</w:t>
      </w:r>
    </w:p>
    <w:p w14:paraId="47A5F163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</w:t>
      </w:r>
    </w:p>
    <w:p w14:paraId="442A3E01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new_centroid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</w:t>
      </w: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=[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]</w:t>
      </w:r>
    </w:p>
    <w:p w14:paraId="23997A71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for x in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centroid_array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:</w:t>
      </w:r>
    </w:p>
    <w:p w14:paraId="51FAFEDE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new_</w:t>
      </w: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centroid.append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computeNewCentroidGeneric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img_wvector,x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[3]))  </w:t>
      </w:r>
    </w:p>
    <w:p w14:paraId="25105EDF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return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new_centroid</w:t>
      </w:r>
      <w:proofErr w:type="spellEnd"/>
    </w:p>
    <w:p w14:paraId="00144AC9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2585B638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>def classify(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centroid_</w:t>
      </w: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array,img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_wvector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):</w:t>
      </w:r>
    </w:p>
    <w:p w14:paraId="15AC5AD7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for row in range(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len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img_wvector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)):</w:t>
      </w:r>
    </w:p>
    <w:p w14:paraId="102598B7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img_wvector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[row]= computedistanceAndClassifyGeneric(img_wvector[row</w:t>
      </w: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],centroid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_array)</w:t>
      </w:r>
    </w:p>
    <w:p w14:paraId="0D605736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</w:t>
      </w:r>
    </w:p>
    <w:p w14:paraId="43FE64F8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new_centroid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=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adjust_centroid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centroid_</w:t>
      </w: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array,img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_wvector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)</w:t>
      </w:r>
    </w:p>
    <w:p w14:paraId="11745A55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print(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new_centroid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)</w:t>
      </w:r>
    </w:p>
    <w:p w14:paraId="37BA395C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if </w:t>
      </w: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np.array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_equal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new_centroid,centroid_array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) != True:</w:t>
      </w:r>
    </w:p>
    <w:p w14:paraId="7E374706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centroid_array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=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new_centroid</w:t>
      </w:r>
      <w:proofErr w:type="spellEnd"/>
    </w:p>
    <w:p w14:paraId="29ACB1C2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classify(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centroid_</w:t>
      </w: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array,img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_wvector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)</w:t>
      </w:r>
    </w:p>
    <w:p w14:paraId="612C2DA0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lastRenderedPageBreak/>
        <w:t xml:space="preserve">    else:</w:t>
      </w:r>
    </w:p>
    <w:p w14:paraId="76DF3E45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</w:t>
      </w: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print(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"centroid computed")</w:t>
      </w:r>
    </w:p>
    <w:p w14:paraId="6D64D387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</w:t>
      </w:r>
    </w:p>
    <w:p w14:paraId="5013C2A0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return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centroid_</w:t>
      </w: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array,img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_wvector</w:t>
      </w:r>
      <w:proofErr w:type="spellEnd"/>
    </w:p>
    <w:p w14:paraId="211E5336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236B055A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5BB91327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def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trainKmeans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img,k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):</w:t>
      </w:r>
    </w:p>
    <w:p w14:paraId="6620A79E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centroid_array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= []</w:t>
      </w:r>
    </w:p>
    <w:p w14:paraId="0DCB3A2F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img_w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=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img</w:t>
      </w:r>
      <w:proofErr w:type="spellEnd"/>
    </w:p>
    <w:p w14:paraId="4883D220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img_wvector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= []</w:t>
      </w:r>
    </w:p>
    <w:p w14:paraId="0420E02F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7C451448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</w:t>
      </w:r>
    </w:p>
    <w:p w14:paraId="01280A9E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for row in range(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len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img_w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)):</w:t>
      </w:r>
    </w:p>
    <w:p w14:paraId="782BF7A2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for col in range(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len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img_</w:t>
      </w: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w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[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0])):</w:t>
      </w:r>
    </w:p>
    <w:p w14:paraId="49C7F072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   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arr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= []</w:t>
      </w:r>
    </w:p>
    <w:p w14:paraId="16602EB1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    </w:t>
      </w: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arr.append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img_w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[row][col][0])</w:t>
      </w:r>
    </w:p>
    <w:p w14:paraId="02EBF7A6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    </w:t>
      </w: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arr.append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img_w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[row][col][1])</w:t>
      </w:r>
    </w:p>
    <w:p w14:paraId="31884963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    </w:t>
      </w: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arr.append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img_w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[row][col][2])</w:t>
      </w:r>
    </w:p>
    <w:p w14:paraId="547429A4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    #</w:t>
      </w: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arr.append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random.randint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(0,k-1))</w:t>
      </w:r>
    </w:p>
    <w:p w14:paraId="076E5EC9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   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img_</w:t>
      </w: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wvector.append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arr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)</w:t>
      </w:r>
    </w:p>
    <w:p w14:paraId="3036EF35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468381D8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rand_index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= </w:t>
      </w: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np.random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.choice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len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img_wvector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), k)</w:t>
      </w:r>
    </w:p>
    <w:p w14:paraId="3E192126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</w:t>
      </w:r>
    </w:p>
    <w:p w14:paraId="651974F0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for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i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in range(k):</w:t>
      </w:r>
    </w:p>
    <w:p w14:paraId="1CA7F5A1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arr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= []</w:t>
      </w:r>
    </w:p>
    <w:p w14:paraId="7286DE2D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j =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rand_index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[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i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]</w:t>
      </w:r>
    </w:p>
    <w:p w14:paraId="3B06697F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for value in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img_wvector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[j]:</w:t>
      </w:r>
    </w:p>
    <w:p w14:paraId="0009FE70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    </w:t>
      </w: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arr.append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(value)</w:t>
      </w:r>
    </w:p>
    <w:p w14:paraId="1A72C53D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</w:t>
      </w:r>
      <w:proofErr w:type="spellStart"/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arr.append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i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)</w:t>
      </w:r>
    </w:p>
    <w:p w14:paraId="400571A1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centroid_</w:t>
      </w: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array.append</w:t>
      </w:r>
      <w:proofErr w:type="spellEnd"/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arr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)</w:t>
      </w:r>
    </w:p>
    <w:p w14:paraId="2BE50506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</w:t>
      </w:r>
    </w:p>
    <w:p w14:paraId="0BFE8F26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    </w:t>
      </w:r>
    </w:p>
    <w:p w14:paraId="3FC661B9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final_</w:t>
      </w: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centroid,final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_wvector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 = classify(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centroid_array,img_wvector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)</w:t>
      </w:r>
    </w:p>
    <w:p w14:paraId="389FC389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641D23A0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count =0 </w:t>
      </w:r>
    </w:p>
    <w:p w14:paraId="4CECAE8E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for row in range(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len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img_w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)):</w:t>
      </w:r>
    </w:p>
    <w:p w14:paraId="2EF159F9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for col in range(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len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img_</w:t>
      </w: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w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[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0])):</w:t>
      </w:r>
    </w:p>
    <w:p w14:paraId="7C157DDE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   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img_w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 xml:space="preserve">[row][col] =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getcentroid_value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(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final_wvector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[count</w:t>
      </w: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],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final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_centroid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)</w:t>
      </w:r>
    </w:p>
    <w:p w14:paraId="5F8ABABD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        count +=1</w:t>
      </w:r>
    </w:p>
    <w:p w14:paraId="682ABFB2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4B09041A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 xml:space="preserve">    return 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img_w</w:t>
      </w:r>
      <w:proofErr w:type="spellEnd"/>
    </w:p>
    <w:p w14:paraId="33EF3DA0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7C1BF757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>task3_baboon_3=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trainKmeans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(img,3)</w:t>
      </w:r>
    </w:p>
    <w:p w14:paraId="57ECCB1A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cv.imwrite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("task3_baboon_3.jpg</w:t>
      </w: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",task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3_baboon_3)</w:t>
      </w:r>
    </w:p>
    <w:p w14:paraId="32388015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3C968517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>task3_baboon_5=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trainKmeans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(img,5)</w:t>
      </w:r>
    </w:p>
    <w:p w14:paraId="757C8690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cv.imwrite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("task3_baboon_5.jpg</w:t>
      </w: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",task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3_baboon_5)</w:t>
      </w:r>
    </w:p>
    <w:p w14:paraId="45433FE4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3FF6F827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>task3_baboon_10=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trainKmeans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(img,10)</w:t>
      </w:r>
    </w:p>
    <w:p w14:paraId="009AC058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cv.imwrite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("task3_baboon_10.jpg</w:t>
      </w: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",task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3_baboon_10)</w:t>
      </w:r>
    </w:p>
    <w:p w14:paraId="4BD1B115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4683468D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F21BD5">
        <w:rPr>
          <w:rFonts w:ascii="AppleSystemUIFont" w:hAnsi="AppleSystemUIFont" w:cs="AppleSystemUIFont"/>
          <w:sz w:val="18"/>
          <w:szCs w:val="18"/>
        </w:rPr>
        <w:t>task3_baboon_20=</w:t>
      </w: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trainKmeans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(img,20)</w:t>
      </w:r>
    </w:p>
    <w:p w14:paraId="35365EF3" w14:textId="77777777" w:rsidR="00F21BD5" w:rsidRP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proofErr w:type="spellStart"/>
      <w:r w:rsidRPr="00F21BD5">
        <w:rPr>
          <w:rFonts w:ascii="AppleSystemUIFont" w:hAnsi="AppleSystemUIFont" w:cs="AppleSystemUIFont"/>
          <w:sz w:val="18"/>
          <w:szCs w:val="18"/>
        </w:rPr>
        <w:t>cv.imwrite</w:t>
      </w:r>
      <w:proofErr w:type="spellEnd"/>
      <w:r w:rsidRPr="00F21BD5">
        <w:rPr>
          <w:rFonts w:ascii="AppleSystemUIFont" w:hAnsi="AppleSystemUIFont" w:cs="AppleSystemUIFont"/>
          <w:sz w:val="18"/>
          <w:szCs w:val="18"/>
        </w:rPr>
        <w:t>("task3_baboon_20.jpg</w:t>
      </w:r>
      <w:proofErr w:type="gramStart"/>
      <w:r w:rsidRPr="00F21BD5">
        <w:rPr>
          <w:rFonts w:ascii="AppleSystemUIFont" w:hAnsi="AppleSystemUIFont" w:cs="AppleSystemUIFont"/>
          <w:sz w:val="18"/>
          <w:szCs w:val="18"/>
        </w:rPr>
        <w:t>",task</w:t>
      </w:r>
      <w:proofErr w:type="gramEnd"/>
      <w:r w:rsidRPr="00F21BD5">
        <w:rPr>
          <w:rFonts w:ascii="AppleSystemUIFont" w:hAnsi="AppleSystemUIFont" w:cs="AppleSystemUIFont"/>
          <w:sz w:val="18"/>
          <w:szCs w:val="18"/>
        </w:rPr>
        <w:t>3_baboon_20)</w:t>
      </w:r>
    </w:p>
    <w:p w14:paraId="01E54DF3" w14:textId="77777777" w:rsid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24"/>
          <w:szCs w:val="24"/>
        </w:rPr>
      </w:pPr>
    </w:p>
    <w:p w14:paraId="54EC0332" w14:textId="77777777" w:rsid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24"/>
          <w:szCs w:val="24"/>
        </w:rPr>
      </w:pPr>
    </w:p>
    <w:p w14:paraId="7D437D8A" w14:textId="77777777" w:rsid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24"/>
          <w:szCs w:val="24"/>
        </w:rPr>
      </w:pPr>
    </w:p>
    <w:p w14:paraId="04A7529C" w14:textId="1DA36BC6" w:rsidR="005F368F" w:rsidRPr="009F1D02" w:rsidRDefault="005F368F" w:rsidP="009F1D02">
      <w:pPr>
        <w:autoSpaceDE w:val="0"/>
        <w:autoSpaceDN w:val="0"/>
        <w:adjustRightInd w:val="0"/>
        <w:rPr>
          <w:rFonts w:ascii="AppleSystemUIFont" w:hAnsi="AppleSystemUIFont" w:cs="AppleSystemUIFont"/>
          <w:sz w:val="24"/>
          <w:szCs w:val="24"/>
        </w:rPr>
      </w:pPr>
      <w:r>
        <w:rPr>
          <w:rFonts w:ascii="AppleSystemUIFont" w:hAnsi="AppleSystemUIFont" w:cs="AppleSystemUIFont"/>
          <w:sz w:val="24"/>
          <w:szCs w:val="24"/>
        </w:rPr>
        <w:t xml:space="preserve">    </w:t>
      </w:r>
      <w:r>
        <w:rPr>
          <w:b/>
          <w:bCs/>
          <w:spacing w:val="24"/>
          <w:kern w:val="1"/>
        </w:rPr>
        <w:t>3.</w:t>
      </w:r>
      <w:r w:rsidR="00A8481A">
        <w:rPr>
          <w:b/>
          <w:bCs/>
          <w:spacing w:val="24"/>
          <w:kern w:val="1"/>
        </w:rPr>
        <w:t>3</w:t>
      </w:r>
      <w:r>
        <w:rPr>
          <w:b/>
          <w:bCs/>
          <w:spacing w:val="24"/>
          <w:kern w:val="1"/>
        </w:rPr>
        <w:tab/>
        <w:t>Output</w:t>
      </w:r>
    </w:p>
    <w:p w14:paraId="46E9702C" w14:textId="08E3352F" w:rsidR="006B1BAF" w:rsidRDefault="006B1BAF" w:rsidP="005F368F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</w:p>
    <w:p w14:paraId="2760362A" w14:textId="4C9DEE5E" w:rsidR="004B4F50" w:rsidRDefault="006B1BAF" w:rsidP="005F368F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  <w:r>
        <w:rPr>
          <w:b/>
          <w:bCs/>
          <w:spacing w:val="24"/>
          <w:kern w:val="1"/>
        </w:rPr>
        <w:t>3.3.1</w:t>
      </w:r>
      <w:r>
        <w:rPr>
          <w:b/>
          <w:bCs/>
          <w:spacing w:val="24"/>
          <w:kern w:val="1"/>
        </w:rPr>
        <w:tab/>
        <w:t>Clas</w:t>
      </w:r>
      <w:r w:rsidR="00B42157">
        <w:rPr>
          <w:b/>
          <w:bCs/>
          <w:spacing w:val="24"/>
          <w:kern w:val="1"/>
        </w:rPr>
        <w:t>si</w:t>
      </w:r>
      <w:r>
        <w:rPr>
          <w:b/>
          <w:bCs/>
          <w:spacing w:val="24"/>
          <w:kern w:val="1"/>
        </w:rPr>
        <w:t>fication iteration1</w:t>
      </w:r>
    </w:p>
    <w:p w14:paraId="745E9871" w14:textId="6FC20965" w:rsidR="004B4F50" w:rsidRDefault="00345916" w:rsidP="004B4F50">
      <w:pPr>
        <w:widowControl w:val="0"/>
        <w:autoSpaceDE w:val="0"/>
        <w:autoSpaceDN w:val="0"/>
        <w:adjustRightInd w:val="0"/>
        <w:jc w:val="center"/>
        <w:rPr>
          <w:b/>
          <w:bCs/>
          <w:spacing w:val="24"/>
          <w:kern w:val="1"/>
        </w:rPr>
      </w:pPr>
      <w:r>
        <w:rPr>
          <w:b/>
          <w:bCs/>
          <w:noProof/>
          <w:spacing w:val="24"/>
          <w:kern w:val="1"/>
        </w:rPr>
        <w:drawing>
          <wp:inline distT="0" distB="0" distL="0" distR="0" wp14:anchorId="11037B69" wp14:editId="2AA7173A">
            <wp:extent cx="3217334" cy="24130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task3_iter1_a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3834" cy="24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4954" w14:textId="06E6C816" w:rsidR="007E39F8" w:rsidRDefault="007E39F8" w:rsidP="004B4F50">
      <w:pPr>
        <w:widowControl w:val="0"/>
        <w:autoSpaceDE w:val="0"/>
        <w:autoSpaceDN w:val="0"/>
        <w:adjustRightInd w:val="0"/>
        <w:jc w:val="center"/>
        <w:rPr>
          <w:b/>
          <w:bCs/>
          <w:spacing w:val="24"/>
          <w:kern w:val="1"/>
        </w:rPr>
      </w:pPr>
      <w:r>
        <w:rPr>
          <w:spacing w:val="5"/>
          <w:kern w:val="1"/>
        </w:rPr>
        <w:t>Figure 1</w:t>
      </w:r>
      <w:r>
        <w:rPr>
          <w:spacing w:val="5"/>
          <w:kern w:val="1"/>
        </w:rPr>
        <w:t>2</w:t>
      </w:r>
      <w:r>
        <w:rPr>
          <w:spacing w:val="5"/>
          <w:kern w:val="1"/>
        </w:rPr>
        <w:t xml:space="preserve">: </w:t>
      </w:r>
      <w:r w:rsidR="00713E64">
        <w:rPr>
          <w:spacing w:val="5"/>
          <w:kern w:val="1"/>
        </w:rPr>
        <w:t>iteration 1-classificaiton</w:t>
      </w:r>
    </w:p>
    <w:p w14:paraId="55539163" w14:textId="77777777" w:rsidR="004B4F50" w:rsidRDefault="004B4F50" w:rsidP="004B4F50">
      <w:pPr>
        <w:widowControl w:val="0"/>
        <w:autoSpaceDE w:val="0"/>
        <w:autoSpaceDN w:val="0"/>
        <w:adjustRightInd w:val="0"/>
        <w:jc w:val="center"/>
        <w:rPr>
          <w:b/>
          <w:bCs/>
          <w:spacing w:val="24"/>
          <w:kern w:val="1"/>
        </w:rPr>
      </w:pPr>
    </w:p>
    <w:p w14:paraId="2980811B" w14:textId="1BDFCDB7" w:rsidR="004B4F50" w:rsidRDefault="008B480C" w:rsidP="008B480C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  <w:r>
        <w:rPr>
          <w:b/>
          <w:bCs/>
          <w:spacing w:val="24"/>
          <w:kern w:val="1"/>
        </w:rPr>
        <w:t>3.3.2 Computing centers</w:t>
      </w:r>
    </w:p>
    <w:p w14:paraId="73E3B8DF" w14:textId="50E751E2" w:rsidR="00C20710" w:rsidRDefault="00C20710" w:rsidP="00C20710">
      <w:pPr>
        <w:widowControl w:val="0"/>
        <w:autoSpaceDE w:val="0"/>
        <w:autoSpaceDN w:val="0"/>
        <w:adjustRightInd w:val="0"/>
        <w:jc w:val="center"/>
        <w:rPr>
          <w:b/>
          <w:bCs/>
          <w:spacing w:val="24"/>
          <w:kern w:val="1"/>
        </w:rPr>
      </w:pPr>
      <w:r>
        <w:rPr>
          <w:b/>
          <w:bCs/>
          <w:noProof/>
          <w:spacing w:val="24"/>
          <w:kern w:val="1"/>
        </w:rPr>
        <w:drawing>
          <wp:inline distT="0" distB="0" distL="0" distR="0" wp14:anchorId="68753BE9" wp14:editId="29C18717">
            <wp:extent cx="3330221" cy="2497666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task3_iter1_b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1309" cy="250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512A" w14:textId="4A023BEB" w:rsidR="00EB3CF6" w:rsidRDefault="00EB3CF6" w:rsidP="0027779C">
      <w:pPr>
        <w:widowControl w:val="0"/>
        <w:autoSpaceDE w:val="0"/>
        <w:autoSpaceDN w:val="0"/>
        <w:adjustRightInd w:val="0"/>
        <w:jc w:val="center"/>
        <w:rPr>
          <w:b/>
          <w:bCs/>
          <w:spacing w:val="24"/>
          <w:kern w:val="1"/>
        </w:rPr>
      </w:pPr>
      <w:r>
        <w:rPr>
          <w:spacing w:val="5"/>
          <w:kern w:val="1"/>
        </w:rPr>
        <w:t>Figure 1</w:t>
      </w:r>
      <w:r w:rsidR="006D1512">
        <w:rPr>
          <w:spacing w:val="5"/>
          <w:kern w:val="1"/>
        </w:rPr>
        <w:t>3</w:t>
      </w:r>
      <w:r>
        <w:rPr>
          <w:spacing w:val="5"/>
          <w:kern w:val="1"/>
        </w:rPr>
        <w:t>: iteration 1-</w:t>
      </w:r>
      <w:r w:rsidR="00AD77BA">
        <w:rPr>
          <w:spacing w:val="5"/>
          <w:kern w:val="1"/>
        </w:rPr>
        <w:t xml:space="preserve"> </w:t>
      </w:r>
      <w:r w:rsidR="0068434F">
        <w:rPr>
          <w:spacing w:val="5"/>
          <w:kern w:val="1"/>
        </w:rPr>
        <w:t>Computing centers</w:t>
      </w:r>
    </w:p>
    <w:p w14:paraId="786DBA23" w14:textId="18DD0267" w:rsidR="005F368F" w:rsidRPr="00F570CF" w:rsidRDefault="009F5C28" w:rsidP="00F570CF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  <w:r>
        <w:rPr>
          <w:b/>
          <w:bCs/>
          <w:spacing w:val="24"/>
          <w:kern w:val="1"/>
        </w:rPr>
        <w:t>3.3.3</w:t>
      </w:r>
      <w:r>
        <w:rPr>
          <w:b/>
          <w:bCs/>
          <w:spacing w:val="24"/>
          <w:kern w:val="1"/>
        </w:rPr>
        <w:tab/>
        <w:t>Iteration 2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62"/>
        <w:gridCol w:w="4074"/>
      </w:tblGrid>
      <w:tr w:rsidR="00DD2B06" w14:paraId="661560E3" w14:textId="77777777" w:rsidTr="005071FE">
        <w:tc>
          <w:tcPr>
            <w:tcW w:w="4062" w:type="dxa"/>
          </w:tcPr>
          <w:p w14:paraId="403923EE" w14:textId="6F9F82BD" w:rsidR="00F570CF" w:rsidRDefault="002143E1" w:rsidP="00FF4B85">
            <w:pPr>
              <w:widowControl w:val="0"/>
              <w:autoSpaceDE w:val="0"/>
              <w:autoSpaceDN w:val="0"/>
              <w:adjustRightInd w:val="0"/>
              <w:spacing w:before="120" w:line="226" w:lineRule="auto"/>
              <w:jc w:val="both"/>
              <w:rPr>
                <w:spacing w:val="5"/>
                <w:kern w:val="1"/>
              </w:rPr>
            </w:pPr>
            <w:r>
              <w:rPr>
                <w:noProof/>
                <w:spacing w:val="5"/>
                <w:kern w:val="1"/>
              </w:rPr>
              <w:drawing>
                <wp:inline distT="0" distB="0" distL="0" distR="0" wp14:anchorId="55678465" wp14:editId="70FEEC39">
                  <wp:extent cx="2683933" cy="201295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task3_iter2_a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993" cy="2021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4" w:type="dxa"/>
          </w:tcPr>
          <w:p w14:paraId="6B242E69" w14:textId="33FE7C7F" w:rsidR="00F570CF" w:rsidRDefault="00DD2B06" w:rsidP="00FF4B85">
            <w:pPr>
              <w:widowControl w:val="0"/>
              <w:autoSpaceDE w:val="0"/>
              <w:autoSpaceDN w:val="0"/>
              <w:adjustRightInd w:val="0"/>
              <w:spacing w:before="120" w:line="226" w:lineRule="auto"/>
              <w:jc w:val="both"/>
              <w:rPr>
                <w:spacing w:val="5"/>
                <w:kern w:val="1"/>
              </w:rPr>
            </w:pPr>
            <w:r>
              <w:rPr>
                <w:noProof/>
                <w:spacing w:val="5"/>
                <w:kern w:val="1"/>
              </w:rPr>
              <w:drawing>
                <wp:inline distT="0" distB="0" distL="0" distR="0" wp14:anchorId="44FAF698" wp14:editId="5011107C">
                  <wp:extent cx="2686756" cy="2015067"/>
                  <wp:effectExtent l="0" t="0" r="5715" b="444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task3_iter2_b.jp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3344" cy="2027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A04B74" w14:textId="710D7956" w:rsidR="00FD6F77" w:rsidRDefault="00FD6F77" w:rsidP="00EA3E09">
      <w:pPr>
        <w:widowControl w:val="0"/>
        <w:autoSpaceDE w:val="0"/>
        <w:autoSpaceDN w:val="0"/>
        <w:adjustRightInd w:val="0"/>
        <w:ind w:left="1440" w:firstLine="720"/>
        <w:rPr>
          <w:spacing w:val="5"/>
          <w:kern w:val="1"/>
        </w:rPr>
      </w:pPr>
      <w:r>
        <w:rPr>
          <w:spacing w:val="5"/>
          <w:kern w:val="1"/>
        </w:rPr>
        <w:t>Figure 1</w:t>
      </w:r>
      <w:r w:rsidR="00F43E4F">
        <w:rPr>
          <w:spacing w:val="5"/>
          <w:kern w:val="1"/>
        </w:rPr>
        <w:t>4</w:t>
      </w:r>
      <w:r>
        <w:rPr>
          <w:spacing w:val="5"/>
          <w:kern w:val="1"/>
        </w:rPr>
        <w:t xml:space="preserve">: iteration </w:t>
      </w:r>
      <w:r w:rsidR="00906D3A">
        <w:rPr>
          <w:spacing w:val="5"/>
          <w:kern w:val="1"/>
        </w:rPr>
        <w:t>2</w:t>
      </w:r>
      <w:r>
        <w:rPr>
          <w:spacing w:val="5"/>
          <w:kern w:val="1"/>
        </w:rPr>
        <w:t>-</w:t>
      </w:r>
      <w:r w:rsidR="003F32FE">
        <w:rPr>
          <w:spacing w:val="5"/>
          <w:kern w:val="1"/>
        </w:rPr>
        <w:t xml:space="preserve">Classification and </w:t>
      </w:r>
      <w:r>
        <w:rPr>
          <w:spacing w:val="5"/>
          <w:kern w:val="1"/>
        </w:rPr>
        <w:t>Computing centers</w:t>
      </w:r>
    </w:p>
    <w:p w14:paraId="1F13AE02" w14:textId="77777777" w:rsidR="006A70C8" w:rsidRDefault="006A70C8" w:rsidP="00FD6F77">
      <w:pPr>
        <w:widowControl w:val="0"/>
        <w:autoSpaceDE w:val="0"/>
        <w:autoSpaceDN w:val="0"/>
        <w:adjustRightInd w:val="0"/>
        <w:ind w:left="1440" w:firstLine="720"/>
        <w:rPr>
          <w:b/>
          <w:bCs/>
          <w:spacing w:val="24"/>
          <w:kern w:val="1"/>
        </w:rPr>
      </w:pPr>
    </w:p>
    <w:p w14:paraId="62F01FDB" w14:textId="0A24756E" w:rsidR="005071FE" w:rsidRDefault="005071FE" w:rsidP="005071FE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  <w:r>
        <w:rPr>
          <w:b/>
          <w:bCs/>
          <w:spacing w:val="24"/>
          <w:kern w:val="1"/>
        </w:rPr>
        <w:t>3.3.</w:t>
      </w:r>
      <w:r w:rsidR="00AE3D13">
        <w:rPr>
          <w:b/>
          <w:bCs/>
          <w:spacing w:val="24"/>
          <w:kern w:val="1"/>
        </w:rPr>
        <w:t>4</w:t>
      </w:r>
      <w:r>
        <w:rPr>
          <w:b/>
          <w:bCs/>
          <w:spacing w:val="24"/>
          <w:kern w:val="1"/>
        </w:rPr>
        <w:tab/>
      </w:r>
      <w:r w:rsidR="00D421E5">
        <w:rPr>
          <w:b/>
          <w:bCs/>
          <w:spacing w:val="24"/>
          <w:kern w:val="1"/>
        </w:rPr>
        <w:t>Color Quantization clustering</w:t>
      </w:r>
    </w:p>
    <w:p w14:paraId="33B9AC77" w14:textId="77777777" w:rsidR="002244EA" w:rsidRDefault="002244EA" w:rsidP="005071FE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</w:p>
    <w:p w14:paraId="36F051C0" w14:textId="5722683E" w:rsidR="00035AEC" w:rsidRDefault="00CD0A0F" w:rsidP="00CD0A0F">
      <w:pPr>
        <w:widowControl w:val="0"/>
        <w:autoSpaceDE w:val="0"/>
        <w:autoSpaceDN w:val="0"/>
        <w:adjustRightInd w:val="0"/>
        <w:jc w:val="center"/>
        <w:rPr>
          <w:b/>
          <w:bCs/>
          <w:spacing w:val="24"/>
          <w:kern w:val="1"/>
        </w:rPr>
      </w:pPr>
      <w:r>
        <w:rPr>
          <w:b/>
          <w:bCs/>
          <w:noProof/>
          <w:spacing w:val="24"/>
          <w:kern w:val="1"/>
        </w:rPr>
        <w:drawing>
          <wp:inline distT="0" distB="0" distL="0" distR="0" wp14:anchorId="7D191353" wp14:editId="0BE078DB">
            <wp:extent cx="2057400" cy="20574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task3_baboon_3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66180" cy="206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19F8" w14:textId="0B714FDE" w:rsidR="00BF712F" w:rsidRDefault="00BF712F" w:rsidP="006A0DF3">
      <w:pPr>
        <w:widowControl w:val="0"/>
        <w:autoSpaceDE w:val="0"/>
        <w:autoSpaceDN w:val="0"/>
        <w:adjustRightInd w:val="0"/>
        <w:jc w:val="center"/>
        <w:rPr>
          <w:spacing w:val="5"/>
          <w:kern w:val="1"/>
        </w:rPr>
      </w:pPr>
      <w:r>
        <w:rPr>
          <w:spacing w:val="5"/>
          <w:kern w:val="1"/>
        </w:rPr>
        <w:t>Figure 1</w:t>
      </w:r>
      <w:r w:rsidR="00BF5D51">
        <w:rPr>
          <w:spacing w:val="5"/>
          <w:kern w:val="1"/>
        </w:rPr>
        <w:t>5</w:t>
      </w:r>
      <w:r>
        <w:rPr>
          <w:spacing w:val="5"/>
          <w:kern w:val="1"/>
        </w:rPr>
        <w:t xml:space="preserve">: </w:t>
      </w:r>
      <w:r w:rsidR="00CF0F55">
        <w:rPr>
          <w:spacing w:val="5"/>
          <w:kern w:val="1"/>
        </w:rPr>
        <w:t>Cluster 3</w:t>
      </w:r>
    </w:p>
    <w:p w14:paraId="1511B35F" w14:textId="631AEE12" w:rsidR="00980C2F" w:rsidRDefault="00980C2F" w:rsidP="006A0DF3">
      <w:pPr>
        <w:widowControl w:val="0"/>
        <w:autoSpaceDE w:val="0"/>
        <w:autoSpaceDN w:val="0"/>
        <w:adjustRightInd w:val="0"/>
        <w:jc w:val="center"/>
        <w:rPr>
          <w:spacing w:val="5"/>
          <w:kern w:val="1"/>
        </w:rPr>
      </w:pPr>
    </w:p>
    <w:p w14:paraId="1B2C08F9" w14:textId="32735DDC" w:rsidR="00980C2F" w:rsidRDefault="00D2484E" w:rsidP="006A0DF3">
      <w:pPr>
        <w:widowControl w:val="0"/>
        <w:autoSpaceDE w:val="0"/>
        <w:autoSpaceDN w:val="0"/>
        <w:adjustRightInd w:val="0"/>
        <w:jc w:val="center"/>
        <w:rPr>
          <w:spacing w:val="5"/>
          <w:kern w:val="1"/>
        </w:rPr>
      </w:pPr>
      <w:bookmarkStart w:id="0" w:name="_GoBack"/>
      <w:r>
        <w:rPr>
          <w:noProof/>
          <w:spacing w:val="5"/>
          <w:kern w:val="1"/>
        </w:rPr>
        <w:drawing>
          <wp:inline distT="0" distB="0" distL="0" distR="0" wp14:anchorId="0EE49033" wp14:editId="39393E56">
            <wp:extent cx="2082800" cy="20828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task3_baboon_5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4936" cy="209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AC8041C" w14:textId="00853F10" w:rsidR="00980C2F" w:rsidRDefault="00980C2F" w:rsidP="00980C2F">
      <w:pPr>
        <w:widowControl w:val="0"/>
        <w:autoSpaceDE w:val="0"/>
        <w:autoSpaceDN w:val="0"/>
        <w:adjustRightInd w:val="0"/>
        <w:jc w:val="center"/>
        <w:rPr>
          <w:spacing w:val="5"/>
          <w:kern w:val="1"/>
        </w:rPr>
      </w:pPr>
      <w:r>
        <w:rPr>
          <w:spacing w:val="5"/>
          <w:kern w:val="1"/>
        </w:rPr>
        <w:t>Figure 1</w:t>
      </w:r>
      <w:r w:rsidR="00CF7AD5">
        <w:rPr>
          <w:spacing w:val="5"/>
          <w:kern w:val="1"/>
        </w:rPr>
        <w:t>6</w:t>
      </w:r>
      <w:r>
        <w:rPr>
          <w:spacing w:val="5"/>
          <w:kern w:val="1"/>
        </w:rPr>
        <w:t xml:space="preserve">: Cluster </w:t>
      </w:r>
      <w:r w:rsidR="009077E5">
        <w:rPr>
          <w:spacing w:val="5"/>
          <w:kern w:val="1"/>
        </w:rPr>
        <w:t>5</w:t>
      </w:r>
    </w:p>
    <w:p w14:paraId="12D0F686" w14:textId="77777777" w:rsidR="003B7EB7" w:rsidRDefault="003B7EB7" w:rsidP="00980C2F">
      <w:pPr>
        <w:widowControl w:val="0"/>
        <w:autoSpaceDE w:val="0"/>
        <w:autoSpaceDN w:val="0"/>
        <w:adjustRightInd w:val="0"/>
        <w:jc w:val="center"/>
        <w:rPr>
          <w:spacing w:val="5"/>
          <w:kern w:val="1"/>
        </w:rPr>
      </w:pPr>
    </w:p>
    <w:p w14:paraId="2D52658D" w14:textId="3E61AE6E" w:rsidR="00AB4193" w:rsidRDefault="00AB4193" w:rsidP="00980C2F">
      <w:pPr>
        <w:widowControl w:val="0"/>
        <w:autoSpaceDE w:val="0"/>
        <w:autoSpaceDN w:val="0"/>
        <w:adjustRightInd w:val="0"/>
        <w:jc w:val="center"/>
        <w:rPr>
          <w:spacing w:val="5"/>
          <w:kern w:val="1"/>
        </w:rPr>
      </w:pPr>
      <w:r>
        <w:rPr>
          <w:noProof/>
          <w:spacing w:val="5"/>
          <w:kern w:val="1"/>
        </w:rPr>
        <w:drawing>
          <wp:inline distT="0" distB="0" distL="0" distR="0" wp14:anchorId="5BCDE9DD" wp14:editId="6E90D735">
            <wp:extent cx="2150110" cy="215011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task3_baboon_10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58939" cy="215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6A91" w14:textId="280EDE9E" w:rsidR="000F4F7A" w:rsidRDefault="000F4F7A" w:rsidP="000F4F7A">
      <w:pPr>
        <w:widowControl w:val="0"/>
        <w:autoSpaceDE w:val="0"/>
        <w:autoSpaceDN w:val="0"/>
        <w:adjustRightInd w:val="0"/>
        <w:jc w:val="center"/>
        <w:rPr>
          <w:spacing w:val="5"/>
          <w:kern w:val="1"/>
        </w:rPr>
      </w:pPr>
      <w:r>
        <w:rPr>
          <w:spacing w:val="5"/>
          <w:kern w:val="1"/>
        </w:rPr>
        <w:t>Figure 1</w:t>
      </w:r>
      <w:r>
        <w:rPr>
          <w:spacing w:val="5"/>
          <w:kern w:val="1"/>
        </w:rPr>
        <w:t>7</w:t>
      </w:r>
      <w:r>
        <w:rPr>
          <w:spacing w:val="5"/>
          <w:kern w:val="1"/>
        </w:rPr>
        <w:t xml:space="preserve">: Cluster </w:t>
      </w:r>
      <w:r w:rsidR="000111CA">
        <w:rPr>
          <w:spacing w:val="5"/>
          <w:kern w:val="1"/>
        </w:rPr>
        <w:t>10</w:t>
      </w:r>
    </w:p>
    <w:p w14:paraId="5D7F23CC" w14:textId="718D1F20" w:rsidR="007E132C" w:rsidRDefault="007E132C" w:rsidP="000F4F7A">
      <w:pPr>
        <w:widowControl w:val="0"/>
        <w:autoSpaceDE w:val="0"/>
        <w:autoSpaceDN w:val="0"/>
        <w:adjustRightInd w:val="0"/>
        <w:jc w:val="center"/>
        <w:rPr>
          <w:spacing w:val="5"/>
          <w:kern w:val="1"/>
        </w:rPr>
      </w:pPr>
    </w:p>
    <w:p w14:paraId="4DEFFC8B" w14:textId="5B54A7E0" w:rsidR="007E132C" w:rsidRDefault="007E132C" w:rsidP="000F4F7A">
      <w:pPr>
        <w:widowControl w:val="0"/>
        <w:autoSpaceDE w:val="0"/>
        <w:autoSpaceDN w:val="0"/>
        <w:adjustRightInd w:val="0"/>
        <w:jc w:val="center"/>
        <w:rPr>
          <w:spacing w:val="5"/>
          <w:kern w:val="1"/>
        </w:rPr>
      </w:pPr>
      <w:r>
        <w:rPr>
          <w:noProof/>
          <w:spacing w:val="5"/>
          <w:kern w:val="1"/>
        </w:rPr>
        <w:lastRenderedPageBreak/>
        <w:drawing>
          <wp:inline distT="0" distB="0" distL="0" distR="0" wp14:anchorId="59B91E28" wp14:editId="3A62760E">
            <wp:extent cx="2192867" cy="2192867"/>
            <wp:effectExtent l="0" t="0" r="4445" b="44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task3_baboon_20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99478" cy="219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8AFA" w14:textId="1E003517" w:rsidR="000F4F7A" w:rsidRDefault="005F7770" w:rsidP="00980C2F">
      <w:pPr>
        <w:widowControl w:val="0"/>
        <w:autoSpaceDE w:val="0"/>
        <w:autoSpaceDN w:val="0"/>
        <w:adjustRightInd w:val="0"/>
        <w:jc w:val="center"/>
        <w:rPr>
          <w:spacing w:val="5"/>
          <w:kern w:val="1"/>
        </w:rPr>
      </w:pPr>
      <w:r>
        <w:rPr>
          <w:spacing w:val="5"/>
          <w:kern w:val="1"/>
        </w:rPr>
        <w:t>Figure 1</w:t>
      </w:r>
      <w:r w:rsidR="00E07A21">
        <w:rPr>
          <w:spacing w:val="5"/>
          <w:kern w:val="1"/>
        </w:rPr>
        <w:t>8</w:t>
      </w:r>
      <w:r>
        <w:rPr>
          <w:spacing w:val="5"/>
          <w:kern w:val="1"/>
        </w:rPr>
        <w:t xml:space="preserve">: Cluster </w:t>
      </w:r>
      <w:r w:rsidR="00117959">
        <w:rPr>
          <w:spacing w:val="5"/>
          <w:kern w:val="1"/>
        </w:rPr>
        <w:t>20</w:t>
      </w:r>
    </w:p>
    <w:p w14:paraId="644589E5" w14:textId="77777777" w:rsidR="00980C2F" w:rsidRPr="00F570CF" w:rsidRDefault="00980C2F" w:rsidP="00CD0A0F">
      <w:pPr>
        <w:widowControl w:val="0"/>
        <w:autoSpaceDE w:val="0"/>
        <w:autoSpaceDN w:val="0"/>
        <w:adjustRightInd w:val="0"/>
        <w:jc w:val="center"/>
        <w:rPr>
          <w:b/>
          <w:bCs/>
          <w:spacing w:val="24"/>
          <w:kern w:val="1"/>
        </w:rPr>
      </w:pPr>
    </w:p>
    <w:p w14:paraId="3B3D7834" w14:textId="0D53CD1A" w:rsidR="00F570CF" w:rsidRDefault="00F570CF" w:rsidP="005F368F">
      <w:pPr>
        <w:autoSpaceDE w:val="0"/>
        <w:autoSpaceDN w:val="0"/>
        <w:adjustRightInd w:val="0"/>
        <w:rPr>
          <w:rFonts w:ascii="AppleSystemUIFont" w:hAnsi="AppleSystemUIFont" w:cs="AppleSystemUIFont"/>
          <w:sz w:val="24"/>
          <w:szCs w:val="24"/>
        </w:rPr>
      </w:pPr>
    </w:p>
    <w:p w14:paraId="21202FE1" w14:textId="651B7528" w:rsidR="00872B6A" w:rsidRDefault="00872B6A" w:rsidP="00872B6A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  <w:sz w:val="24"/>
          <w:szCs w:val="24"/>
        </w:rPr>
      </w:pPr>
      <w:r>
        <w:rPr>
          <w:b/>
          <w:bCs/>
          <w:spacing w:val="24"/>
          <w:kern w:val="1"/>
          <w:sz w:val="24"/>
          <w:szCs w:val="24"/>
        </w:rPr>
        <w:t>4</w:t>
      </w:r>
      <w:r>
        <w:rPr>
          <w:b/>
          <w:bCs/>
          <w:spacing w:val="24"/>
          <w:kern w:val="1"/>
          <w:sz w:val="24"/>
          <w:szCs w:val="24"/>
        </w:rPr>
        <w:tab/>
      </w:r>
      <w:r w:rsidR="00D21993">
        <w:rPr>
          <w:b/>
          <w:bCs/>
          <w:spacing w:val="24"/>
          <w:kern w:val="1"/>
          <w:sz w:val="24"/>
          <w:szCs w:val="24"/>
        </w:rPr>
        <w:t>Conclusion</w:t>
      </w:r>
    </w:p>
    <w:p w14:paraId="511C9719" w14:textId="56143639" w:rsidR="002D0824" w:rsidRDefault="00D83C2A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  <w:r>
        <w:rPr>
          <w:spacing w:val="5"/>
          <w:kern w:val="1"/>
        </w:rPr>
        <w:t xml:space="preserve">All the three tasks implemented in the project provided the intuitive understanding of the </w:t>
      </w:r>
      <w:proofErr w:type="spellStart"/>
      <w:r w:rsidR="008903E6">
        <w:rPr>
          <w:spacing w:val="5"/>
          <w:kern w:val="1"/>
        </w:rPr>
        <w:t>Homography</w:t>
      </w:r>
      <w:proofErr w:type="spellEnd"/>
      <w:r w:rsidR="008903E6">
        <w:rPr>
          <w:spacing w:val="5"/>
          <w:kern w:val="1"/>
        </w:rPr>
        <w:t xml:space="preserve">, </w:t>
      </w:r>
      <w:proofErr w:type="spellStart"/>
      <w:r w:rsidR="008903E6">
        <w:rPr>
          <w:spacing w:val="5"/>
          <w:kern w:val="1"/>
        </w:rPr>
        <w:t>Epipolar</w:t>
      </w:r>
      <w:proofErr w:type="spellEnd"/>
      <w:r w:rsidR="008903E6">
        <w:rPr>
          <w:spacing w:val="5"/>
          <w:kern w:val="1"/>
        </w:rPr>
        <w:t xml:space="preserve"> geometry and K</w:t>
      </w:r>
      <w:r w:rsidR="00476B1C">
        <w:rPr>
          <w:spacing w:val="5"/>
          <w:kern w:val="1"/>
        </w:rPr>
        <w:t xml:space="preserve"> -</w:t>
      </w:r>
      <w:r w:rsidR="00CB5BC5">
        <w:rPr>
          <w:spacing w:val="5"/>
          <w:kern w:val="1"/>
        </w:rPr>
        <w:t xml:space="preserve"> </w:t>
      </w:r>
      <w:r w:rsidR="008903E6">
        <w:rPr>
          <w:spacing w:val="5"/>
          <w:kern w:val="1"/>
        </w:rPr>
        <w:t>Means Clustering</w:t>
      </w:r>
      <w:r w:rsidR="00FF07A8">
        <w:rPr>
          <w:spacing w:val="5"/>
          <w:kern w:val="1"/>
        </w:rPr>
        <w:t>.</w:t>
      </w:r>
    </w:p>
    <w:p w14:paraId="75554C72" w14:textId="77777777" w:rsidR="002D0824" w:rsidRDefault="002D0824">
      <w:pPr>
        <w:widowControl w:val="0"/>
        <w:autoSpaceDE w:val="0"/>
        <w:autoSpaceDN w:val="0"/>
        <w:adjustRightInd w:val="0"/>
        <w:spacing w:before="240" w:after="40" w:line="226" w:lineRule="auto"/>
        <w:rPr>
          <w:b/>
          <w:bCs/>
          <w:spacing w:val="24"/>
          <w:kern w:val="1"/>
        </w:rPr>
      </w:pPr>
      <w:r>
        <w:rPr>
          <w:b/>
          <w:bCs/>
          <w:spacing w:val="24"/>
          <w:kern w:val="1"/>
        </w:rPr>
        <w:t>References</w:t>
      </w:r>
    </w:p>
    <w:p w14:paraId="355F58F3" w14:textId="346FFE4B" w:rsidR="002D0824" w:rsidRDefault="002D0824" w:rsidP="00305A03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  <w:sz w:val="18"/>
          <w:szCs w:val="18"/>
        </w:rPr>
      </w:pPr>
      <w:r>
        <w:rPr>
          <w:spacing w:val="5"/>
          <w:kern w:val="1"/>
          <w:sz w:val="18"/>
          <w:szCs w:val="18"/>
        </w:rPr>
        <w:t xml:space="preserve">[1] </w:t>
      </w:r>
      <w:r w:rsidR="00EC26CA" w:rsidRPr="00EC26CA">
        <w:rPr>
          <w:spacing w:val="5"/>
          <w:kern w:val="1"/>
          <w:sz w:val="18"/>
          <w:szCs w:val="18"/>
        </w:rPr>
        <w:t xml:space="preserve">Richard </w:t>
      </w:r>
      <w:proofErr w:type="spellStart"/>
      <w:r w:rsidR="00EC26CA" w:rsidRPr="00EC26CA">
        <w:rPr>
          <w:spacing w:val="5"/>
          <w:kern w:val="1"/>
          <w:sz w:val="18"/>
          <w:szCs w:val="18"/>
        </w:rPr>
        <w:t>Szeliski</w:t>
      </w:r>
      <w:proofErr w:type="spellEnd"/>
      <w:r w:rsidR="005E1478">
        <w:rPr>
          <w:spacing w:val="5"/>
          <w:kern w:val="1"/>
          <w:sz w:val="18"/>
          <w:szCs w:val="18"/>
        </w:rPr>
        <w:t xml:space="preserve"> (2010)</w:t>
      </w:r>
      <w:r w:rsidR="00F67A1B">
        <w:rPr>
          <w:spacing w:val="5"/>
          <w:kern w:val="1"/>
          <w:sz w:val="18"/>
          <w:szCs w:val="18"/>
        </w:rPr>
        <w:t>,</w:t>
      </w:r>
      <w:r w:rsidR="00EC26CA">
        <w:rPr>
          <w:spacing w:val="5"/>
          <w:kern w:val="1"/>
          <w:sz w:val="18"/>
          <w:szCs w:val="18"/>
        </w:rPr>
        <w:t xml:space="preserve"> </w:t>
      </w:r>
      <w:r w:rsidR="00305A03" w:rsidRPr="00305A03">
        <w:rPr>
          <w:spacing w:val="5"/>
          <w:kern w:val="1"/>
          <w:sz w:val="18"/>
          <w:szCs w:val="18"/>
        </w:rPr>
        <w:t>Computer Vision:</w:t>
      </w:r>
      <w:r w:rsidR="001D1264">
        <w:rPr>
          <w:spacing w:val="5"/>
          <w:kern w:val="1"/>
          <w:sz w:val="18"/>
          <w:szCs w:val="18"/>
        </w:rPr>
        <w:t xml:space="preserve"> </w:t>
      </w:r>
      <w:r w:rsidR="00305A03" w:rsidRPr="00305A03">
        <w:rPr>
          <w:spacing w:val="5"/>
          <w:kern w:val="1"/>
          <w:sz w:val="18"/>
          <w:szCs w:val="18"/>
        </w:rPr>
        <w:t>Algorithms and Applications</w:t>
      </w:r>
      <w:r w:rsidR="00007FD3">
        <w:rPr>
          <w:spacing w:val="5"/>
          <w:kern w:val="1"/>
          <w:sz w:val="18"/>
          <w:szCs w:val="18"/>
        </w:rPr>
        <w:t xml:space="preserve"> </w:t>
      </w:r>
    </w:p>
    <w:p w14:paraId="282AE42D" w14:textId="7F2A972C" w:rsidR="009B3A23" w:rsidRDefault="002D0824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  <w:sz w:val="18"/>
          <w:szCs w:val="18"/>
        </w:rPr>
      </w:pPr>
      <w:r>
        <w:rPr>
          <w:spacing w:val="5"/>
          <w:kern w:val="1"/>
          <w:sz w:val="18"/>
          <w:szCs w:val="18"/>
        </w:rPr>
        <w:t xml:space="preserve">[2] </w:t>
      </w:r>
      <w:hyperlink r:id="rId30" w:history="1">
        <w:r w:rsidR="009B3A23" w:rsidRPr="00DA4F8E">
          <w:rPr>
            <w:rStyle w:val="Hyperlink"/>
            <w:spacing w:val="5"/>
            <w:kern w:val="1"/>
            <w:sz w:val="18"/>
            <w:szCs w:val="18"/>
          </w:rPr>
          <w:t>https://docs.opencv.org/2.4/doc/tutorials/</w:t>
        </w:r>
      </w:hyperlink>
      <w:r w:rsidR="009B3A23">
        <w:rPr>
          <w:spacing w:val="5"/>
          <w:kern w:val="1"/>
          <w:sz w:val="18"/>
          <w:szCs w:val="18"/>
        </w:rPr>
        <w:t xml:space="preserve"> </w:t>
      </w:r>
    </w:p>
    <w:p w14:paraId="3BA76D54" w14:textId="11DA5C68" w:rsidR="002D0824" w:rsidRDefault="002D0824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  <w:r>
        <w:rPr>
          <w:spacing w:val="5"/>
          <w:kern w:val="1"/>
          <w:sz w:val="18"/>
          <w:szCs w:val="18"/>
        </w:rPr>
        <w:t xml:space="preserve">[3] </w:t>
      </w:r>
      <w:hyperlink r:id="rId31" w:history="1">
        <w:r w:rsidR="000907FF" w:rsidRPr="00DA4F8E">
          <w:rPr>
            <w:rStyle w:val="Hyperlink"/>
            <w:spacing w:val="5"/>
            <w:kern w:val="1"/>
            <w:sz w:val="18"/>
            <w:szCs w:val="18"/>
          </w:rPr>
          <w:t>https://docs.python.org/3/</w:t>
        </w:r>
      </w:hyperlink>
      <w:r w:rsidR="000907FF">
        <w:rPr>
          <w:spacing w:val="5"/>
          <w:kern w:val="1"/>
          <w:sz w:val="18"/>
          <w:szCs w:val="18"/>
        </w:rPr>
        <w:t xml:space="preserve"> </w:t>
      </w:r>
    </w:p>
    <w:sectPr w:rsidR="002D0824" w:rsidSect="00DE65AC">
      <w:type w:val="continuous"/>
      <w:pgSz w:w="12240" w:h="15840"/>
      <w:pgMar w:top="1440" w:right="2160" w:bottom="1440" w:left="216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6FA3B2" w14:textId="77777777" w:rsidR="00D77900" w:rsidRDefault="00D77900" w:rsidP="006A0DF3">
      <w:r>
        <w:separator/>
      </w:r>
    </w:p>
  </w:endnote>
  <w:endnote w:type="continuationSeparator" w:id="0">
    <w:p w14:paraId="63A580CA" w14:textId="77777777" w:rsidR="00D77900" w:rsidRDefault="00D77900" w:rsidP="006A0D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3463B9" w14:textId="77777777" w:rsidR="00D77900" w:rsidRDefault="00D77900" w:rsidP="006A0DF3">
      <w:r>
        <w:separator/>
      </w:r>
    </w:p>
  </w:footnote>
  <w:footnote w:type="continuationSeparator" w:id="0">
    <w:p w14:paraId="38470680" w14:textId="77777777" w:rsidR="00D77900" w:rsidRDefault="00D77900" w:rsidP="006A0D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0000002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00000066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" w15:restartNumberingAfterBreak="0">
    <w:nsid w:val="00000003"/>
    <w:multiLevelType w:val="hybridMultilevel"/>
    <w:tmpl w:val="00000003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000000CA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3" w15:restartNumberingAfterBreak="0">
    <w:nsid w:val="03D649CB"/>
    <w:multiLevelType w:val="hybridMultilevel"/>
    <w:tmpl w:val="1384ED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AF3AC8"/>
    <w:multiLevelType w:val="hybridMultilevel"/>
    <w:tmpl w:val="9C505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EF417D"/>
    <w:multiLevelType w:val="hybridMultilevel"/>
    <w:tmpl w:val="222411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290592"/>
    <w:multiLevelType w:val="hybridMultilevel"/>
    <w:tmpl w:val="B2B086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42F6A77"/>
    <w:multiLevelType w:val="hybridMultilevel"/>
    <w:tmpl w:val="3490D524"/>
    <w:lvl w:ilvl="0" w:tplc="3DC06AD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730785"/>
    <w:multiLevelType w:val="hybridMultilevel"/>
    <w:tmpl w:val="0D1AF086"/>
    <w:lvl w:ilvl="0" w:tplc="9FDAE53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755BE2"/>
    <w:multiLevelType w:val="hybridMultilevel"/>
    <w:tmpl w:val="94AE5D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5505F0"/>
    <w:multiLevelType w:val="hybridMultilevel"/>
    <w:tmpl w:val="6B8EA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D8DB40">
      <w:numFmt w:val="bullet"/>
      <w:lvlText w:val=""/>
      <w:lvlJc w:val="left"/>
      <w:pPr>
        <w:ind w:left="2160" w:hanging="360"/>
      </w:pPr>
      <w:rPr>
        <w:rFonts w:ascii="Symbol" w:eastAsia="Times New Roman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87333D"/>
    <w:multiLevelType w:val="hybridMultilevel"/>
    <w:tmpl w:val="8C923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3E0282"/>
    <w:multiLevelType w:val="hybridMultilevel"/>
    <w:tmpl w:val="AEC8B0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1891B7F"/>
    <w:multiLevelType w:val="hybridMultilevel"/>
    <w:tmpl w:val="D474EF28"/>
    <w:lvl w:ilvl="0" w:tplc="27600BDA">
      <w:numFmt w:val="bullet"/>
      <w:lvlText w:val=""/>
      <w:lvlJc w:val="left"/>
      <w:pPr>
        <w:ind w:left="720" w:hanging="360"/>
      </w:pPr>
      <w:rPr>
        <w:rFonts w:ascii="Symbol" w:eastAsia="Times New Roman" w:hAnsi="Symbol" w:hint="default"/>
      </w:rPr>
    </w:lvl>
    <w:lvl w:ilvl="1" w:tplc="50B49452">
      <w:numFmt w:val="bullet"/>
      <w:lvlText w:val=""/>
      <w:lvlJc w:val="left"/>
      <w:pPr>
        <w:ind w:left="1440" w:hanging="360"/>
      </w:pPr>
      <w:rPr>
        <w:rFonts w:ascii="Symbol" w:eastAsia="Times New Roman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001E3A"/>
    <w:multiLevelType w:val="hybridMultilevel"/>
    <w:tmpl w:val="B8BC9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2854F8"/>
    <w:multiLevelType w:val="hybridMultilevel"/>
    <w:tmpl w:val="DAA46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BF2354"/>
    <w:multiLevelType w:val="hybridMultilevel"/>
    <w:tmpl w:val="26584C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13"/>
  </w:num>
  <w:num w:numId="6">
    <w:abstractNumId w:val="15"/>
  </w:num>
  <w:num w:numId="7">
    <w:abstractNumId w:val="10"/>
  </w:num>
  <w:num w:numId="8">
    <w:abstractNumId w:val="5"/>
  </w:num>
  <w:num w:numId="9">
    <w:abstractNumId w:val="14"/>
  </w:num>
  <w:num w:numId="10">
    <w:abstractNumId w:val="16"/>
  </w:num>
  <w:num w:numId="11">
    <w:abstractNumId w:val="6"/>
  </w:num>
  <w:num w:numId="12">
    <w:abstractNumId w:val="12"/>
  </w:num>
  <w:num w:numId="13">
    <w:abstractNumId w:val="7"/>
  </w:num>
  <w:num w:numId="14">
    <w:abstractNumId w:val="11"/>
  </w:num>
  <w:num w:numId="15">
    <w:abstractNumId w:val="8"/>
  </w:num>
  <w:num w:numId="16">
    <w:abstractNumId w:val="3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2011E"/>
    <w:rsid w:val="00003A58"/>
    <w:rsid w:val="00007E9E"/>
    <w:rsid w:val="00007FD3"/>
    <w:rsid w:val="000111CA"/>
    <w:rsid w:val="000156E1"/>
    <w:rsid w:val="00023621"/>
    <w:rsid w:val="0003490F"/>
    <w:rsid w:val="00035AEC"/>
    <w:rsid w:val="000446EB"/>
    <w:rsid w:val="000619B4"/>
    <w:rsid w:val="00065D7B"/>
    <w:rsid w:val="000677B4"/>
    <w:rsid w:val="000748FD"/>
    <w:rsid w:val="0008200F"/>
    <w:rsid w:val="000907FF"/>
    <w:rsid w:val="0009490E"/>
    <w:rsid w:val="00095D2A"/>
    <w:rsid w:val="000A13A3"/>
    <w:rsid w:val="000A2D61"/>
    <w:rsid w:val="000B2A1E"/>
    <w:rsid w:val="000C06DB"/>
    <w:rsid w:val="000C13F7"/>
    <w:rsid w:val="000D74ED"/>
    <w:rsid w:val="000E05A8"/>
    <w:rsid w:val="000E0E07"/>
    <w:rsid w:val="000F0ACC"/>
    <w:rsid w:val="000F1815"/>
    <w:rsid w:val="000F4F7A"/>
    <w:rsid w:val="00100347"/>
    <w:rsid w:val="001006FB"/>
    <w:rsid w:val="001055BD"/>
    <w:rsid w:val="00117959"/>
    <w:rsid w:val="0012011E"/>
    <w:rsid w:val="00137E1E"/>
    <w:rsid w:val="00140272"/>
    <w:rsid w:val="00146343"/>
    <w:rsid w:val="0014732B"/>
    <w:rsid w:val="00151B06"/>
    <w:rsid w:val="00152D02"/>
    <w:rsid w:val="001539CD"/>
    <w:rsid w:val="0016486A"/>
    <w:rsid w:val="0016789E"/>
    <w:rsid w:val="001703C8"/>
    <w:rsid w:val="00172EBA"/>
    <w:rsid w:val="0018195F"/>
    <w:rsid w:val="0018275D"/>
    <w:rsid w:val="00183129"/>
    <w:rsid w:val="001836AD"/>
    <w:rsid w:val="00183C67"/>
    <w:rsid w:val="00192AC7"/>
    <w:rsid w:val="0019558D"/>
    <w:rsid w:val="00195759"/>
    <w:rsid w:val="001971C8"/>
    <w:rsid w:val="001971EE"/>
    <w:rsid w:val="001A2AE3"/>
    <w:rsid w:val="001A4CF0"/>
    <w:rsid w:val="001B4410"/>
    <w:rsid w:val="001B743E"/>
    <w:rsid w:val="001C0549"/>
    <w:rsid w:val="001C4402"/>
    <w:rsid w:val="001D0F86"/>
    <w:rsid w:val="001D1264"/>
    <w:rsid w:val="001D236E"/>
    <w:rsid w:val="001D6C98"/>
    <w:rsid w:val="001E23BA"/>
    <w:rsid w:val="001E44A3"/>
    <w:rsid w:val="001E460D"/>
    <w:rsid w:val="001E4BE0"/>
    <w:rsid w:val="001E7136"/>
    <w:rsid w:val="001F411C"/>
    <w:rsid w:val="001F5043"/>
    <w:rsid w:val="0020030E"/>
    <w:rsid w:val="002014BA"/>
    <w:rsid w:val="002017B5"/>
    <w:rsid w:val="002075E3"/>
    <w:rsid w:val="00210C3F"/>
    <w:rsid w:val="002143E1"/>
    <w:rsid w:val="00214499"/>
    <w:rsid w:val="0022057E"/>
    <w:rsid w:val="0022096F"/>
    <w:rsid w:val="00223959"/>
    <w:rsid w:val="002244EA"/>
    <w:rsid w:val="002336E0"/>
    <w:rsid w:val="0023798C"/>
    <w:rsid w:val="00240C3B"/>
    <w:rsid w:val="00241DE8"/>
    <w:rsid w:val="00245D6D"/>
    <w:rsid w:val="00246223"/>
    <w:rsid w:val="00246652"/>
    <w:rsid w:val="00252227"/>
    <w:rsid w:val="00265760"/>
    <w:rsid w:val="0027021E"/>
    <w:rsid w:val="00275DD2"/>
    <w:rsid w:val="0027779C"/>
    <w:rsid w:val="002876B2"/>
    <w:rsid w:val="00290171"/>
    <w:rsid w:val="002A3A90"/>
    <w:rsid w:val="002A5367"/>
    <w:rsid w:val="002B3023"/>
    <w:rsid w:val="002C35E1"/>
    <w:rsid w:val="002C5D40"/>
    <w:rsid w:val="002D0824"/>
    <w:rsid w:val="002D486B"/>
    <w:rsid w:val="002D746F"/>
    <w:rsid w:val="002E4149"/>
    <w:rsid w:val="002E7F12"/>
    <w:rsid w:val="00305A03"/>
    <w:rsid w:val="00311512"/>
    <w:rsid w:val="00312D4F"/>
    <w:rsid w:val="003179E3"/>
    <w:rsid w:val="00321883"/>
    <w:rsid w:val="00327979"/>
    <w:rsid w:val="00327F95"/>
    <w:rsid w:val="0033199E"/>
    <w:rsid w:val="00331CE4"/>
    <w:rsid w:val="00331EAD"/>
    <w:rsid w:val="00334331"/>
    <w:rsid w:val="00336C55"/>
    <w:rsid w:val="003437EC"/>
    <w:rsid w:val="00344C79"/>
    <w:rsid w:val="00345916"/>
    <w:rsid w:val="003508FB"/>
    <w:rsid w:val="00361297"/>
    <w:rsid w:val="00361708"/>
    <w:rsid w:val="0036649A"/>
    <w:rsid w:val="00371BAC"/>
    <w:rsid w:val="0037254B"/>
    <w:rsid w:val="00373A8C"/>
    <w:rsid w:val="00381429"/>
    <w:rsid w:val="00381AE4"/>
    <w:rsid w:val="00382990"/>
    <w:rsid w:val="00384AD9"/>
    <w:rsid w:val="00384DBA"/>
    <w:rsid w:val="0038612D"/>
    <w:rsid w:val="00391986"/>
    <w:rsid w:val="00396984"/>
    <w:rsid w:val="00397D20"/>
    <w:rsid w:val="003A0C3C"/>
    <w:rsid w:val="003A19E9"/>
    <w:rsid w:val="003A1FCB"/>
    <w:rsid w:val="003A2EB9"/>
    <w:rsid w:val="003B06B8"/>
    <w:rsid w:val="003B6BC5"/>
    <w:rsid w:val="003B7EB7"/>
    <w:rsid w:val="003C660F"/>
    <w:rsid w:val="003D2E59"/>
    <w:rsid w:val="003E0249"/>
    <w:rsid w:val="003E106E"/>
    <w:rsid w:val="003E28DE"/>
    <w:rsid w:val="003E4A8F"/>
    <w:rsid w:val="003F32FE"/>
    <w:rsid w:val="00401E2A"/>
    <w:rsid w:val="00412E58"/>
    <w:rsid w:val="00413F27"/>
    <w:rsid w:val="00416484"/>
    <w:rsid w:val="004232F6"/>
    <w:rsid w:val="0042527F"/>
    <w:rsid w:val="0042778E"/>
    <w:rsid w:val="00433A3A"/>
    <w:rsid w:val="00435933"/>
    <w:rsid w:val="004366A8"/>
    <w:rsid w:val="00437F10"/>
    <w:rsid w:val="004448C2"/>
    <w:rsid w:val="00446DB1"/>
    <w:rsid w:val="004513CC"/>
    <w:rsid w:val="0046235B"/>
    <w:rsid w:val="00470C02"/>
    <w:rsid w:val="00473627"/>
    <w:rsid w:val="00473DF9"/>
    <w:rsid w:val="0047439A"/>
    <w:rsid w:val="00476B1C"/>
    <w:rsid w:val="00482E12"/>
    <w:rsid w:val="00487FD6"/>
    <w:rsid w:val="00490C50"/>
    <w:rsid w:val="0049426D"/>
    <w:rsid w:val="004A4C3D"/>
    <w:rsid w:val="004B4F50"/>
    <w:rsid w:val="004C7FEB"/>
    <w:rsid w:val="004D197C"/>
    <w:rsid w:val="004D1A5F"/>
    <w:rsid w:val="004D3996"/>
    <w:rsid w:val="004D7E5A"/>
    <w:rsid w:val="004D7F05"/>
    <w:rsid w:val="004E0C92"/>
    <w:rsid w:val="004E2690"/>
    <w:rsid w:val="004E6813"/>
    <w:rsid w:val="004F1FB3"/>
    <w:rsid w:val="004F2D92"/>
    <w:rsid w:val="004F62F2"/>
    <w:rsid w:val="005071FE"/>
    <w:rsid w:val="005125EC"/>
    <w:rsid w:val="0051640C"/>
    <w:rsid w:val="005176C7"/>
    <w:rsid w:val="00521668"/>
    <w:rsid w:val="00531422"/>
    <w:rsid w:val="005336C4"/>
    <w:rsid w:val="00534156"/>
    <w:rsid w:val="005548D6"/>
    <w:rsid w:val="00554CDE"/>
    <w:rsid w:val="0057323A"/>
    <w:rsid w:val="00573B56"/>
    <w:rsid w:val="00574998"/>
    <w:rsid w:val="00577D69"/>
    <w:rsid w:val="0058125C"/>
    <w:rsid w:val="00583A13"/>
    <w:rsid w:val="005944AF"/>
    <w:rsid w:val="00594DC9"/>
    <w:rsid w:val="00595162"/>
    <w:rsid w:val="00595E6F"/>
    <w:rsid w:val="005A3760"/>
    <w:rsid w:val="005B3A17"/>
    <w:rsid w:val="005B71BA"/>
    <w:rsid w:val="005B7D93"/>
    <w:rsid w:val="005D3B6C"/>
    <w:rsid w:val="005E0233"/>
    <w:rsid w:val="005E1478"/>
    <w:rsid w:val="005E531C"/>
    <w:rsid w:val="005E7133"/>
    <w:rsid w:val="005F0FA8"/>
    <w:rsid w:val="005F368F"/>
    <w:rsid w:val="005F45D4"/>
    <w:rsid w:val="005F7770"/>
    <w:rsid w:val="00603E25"/>
    <w:rsid w:val="00610318"/>
    <w:rsid w:val="00620B79"/>
    <w:rsid w:val="0063189F"/>
    <w:rsid w:val="00633AE2"/>
    <w:rsid w:val="00647207"/>
    <w:rsid w:val="00651AC8"/>
    <w:rsid w:val="006535A9"/>
    <w:rsid w:val="0066174F"/>
    <w:rsid w:val="00661BEA"/>
    <w:rsid w:val="0066221D"/>
    <w:rsid w:val="00663AB1"/>
    <w:rsid w:val="00667CA0"/>
    <w:rsid w:val="00667E6D"/>
    <w:rsid w:val="00670C48"/>
    <w:rsid w:val="006724FA"/>
    <w:rsid w:val="0067308D"/>
    <w:rsid w:val="00675110"/>
    <w:rsid w:val="0068434F"/>
    <w:rsid w:val="00684AF3"/>
    <w:rsid w:val="006A0DF3"/>
    <w:rsid w:val="006A1CEC"/>
    <w:rsid w:val="006A3757"/>
    <w:rsid w:val="006A5FCA"/>
    <w:rsid w:val="006A70C8"/>
    <w:rsid w:val="006B09D0"/>
    <w:rsid w:val="006B1BAF"/>
    <w:rsid w:val="006B376C"/>
    <w:rsid w:val="006B3E52"/>
    <w:rsid w:val="006B597B"/>
    <w:rsid w:val="006B64AD"/>
    <w:rsid w:val="006C546D"/>
    <w:rsid w:val="006D00F8"/>
    <w:rsid w:val="006D1512"/>
    <w:rsid w:val="006D43AC"/>
    <w:rsid w:val="006D451C"/>
    <w:rsid w:val="006D57C3"/>
    <w:rsid w:val="006D6753"/>
    <w:rsid w:val="006E0398"/>
    <w:rsid w:val="006E04AA"/>
    <w:rsid w:val="006E0635"/>
    <w:rsid w:val="006E0969"/>
    <w:rsid w:val="006E187E"/>
    <w:rsid w:val="006E2549"/>
    <w:rsid w:val="006E3931"/>
    <w:rsid w:val="006F0E5E"/>
    <w:rsid w:val="006F1BE0"/>
    <w:rsid w:val="00704032"/>
    <w:rsid w:val="00713E64"/>
    <w:rsid w:val="00714662"/>
    <w:rsid w:val="0072014B"/>
    <w:rsid w:val="00725192"/>
    <w:rsid w:val="007368EB"/>
    <w:rsid w:val="007411E5"/>
    <w:rsid w:val="00742044"/>
    <w:rsid w:val="00744BDA"/>
    <w:rsid w:val="007464F2"/>
    <w:rsid w:val="007504D9"/>
    <w:rsid w:val="007539E1"/>
    <w:rsid w:val="007540A1"/>
    <w:rsid w:val="0075572A"/>
    <w:rsid w:val="007611FB"/>
    <w:rsid w:val="00761541"/>
    <w:rsid w:val="00761F63"/>
    <w:rsid w:val="00761F77"/>
    <w:rsid w:val="00776DFB"/>
    <w:rsid w:val="00777609"/>
    <w:rsid w:val="007776D4"/>
    <w:rsid w:val="007807A2"/>
    <w:rsid w:val="00781C69"/>
    <w:rsid w:val="007837FE"/>
    <w:rsid w:val="007842B6"/>
    <w:rsid w:val="007854B8"/>
    <w:rsid w:val="00785612"/>
    <w:rsid w:val="00787305"/>
    <w:rsid w:val="007876A8"/>
    <w:rsid w:val="00793F07"/>
    <w:rsid w:val="0079498E"/>
    <w:rsid w:val="007949AB"/>
    <w:rsid w:val="007A361D"/>
    <w:rsid w:val="007A7BE7"/>
    <w:rsid w:val="007B1671"/>
    <w:rsid w:val="007C3141"/>
    <w:rsid w:val="007C76EA"/>
    <w:rsid w:val="007D689B"/>
    <w:rsid w:val="007D6E19"/>
    <w:rsid w:val="007D7720"/>
    <w:rsid w:val="007E0946"/>
    <w:rsid w:val="007E132C"/>
    <w:rsid w:val="007E173C"/>
    <w:rsid w:val="007E39F8"/>
    <w:rsid w:val="007E5CAD"/>
    <w:rsid w:val="007E796B"/>
    <w:rsid w:val="007F0D57"/>
    <w:rsid w:val="008061DA"/>
    <w:rsid w:val="0081056E"/>
    <w:rsid w:val="00810C1C"/>
    <w:rsid w:val="00817BE4"/>
    <w:rsid w:val="00822D8C"/>
    <w:rsid w:val="008304B0"/>
    <w:rsid w:val="00831CCA"/>
    <w:rsid w:val="008333A5"/>
    <w:rsid w:val="00834214"/>
    <w:rsid w:val="008367BB"/>
    <w:rsid w:val="00840014"/>
    <w:rsid w:val="00840AD6"/>
    <w:rsid w:val="0084130F"/>
    <w:rsid w:val="00851C3C"/>
    <w:rsid w:val="008532CE"/>
    <w:rsid w:val="0085465B"/>
    <w:rsid w:val="00862F4E"/>
    <w:rsid w:val="008634B7"/>
    <w:rsid w:val="00863855"/>
    <w:rsid w:val="0086460F"/>
    <w:rsid w:val="00872B6A"/>
    <w:rsid w:val="00875234"/>
    <w:rsid w:val="00876925"/>
    <w:rsid w:val="00884A96"/>
    <w:rsid w:val="008903E6"/>
    <w:rsid w:val="008A2248"/>
    <w:rsid w:val="008A2E7C"/>
    <w:rsid w:val="008A382F"/>
    <w:rsid w:val="008A6114"/>
    <w:rsid w:val="008A7675"/>
    <w:rsid w:val="008B0E9B"/>
    <w:rsid w:val="008B16ED"/>
    <w:rsid w:val="008B480C"/>
    <w:rsid w:val="008B4F3C"/>
    <w:rsid w:val="008C28ED"/>
    <w:rsid w:val="008D1F8D"/>
    <w:rsid w:val="008D512B"/>
    <w:rsid w:val="008D584D"/>
    <w:rsid w:val="008E69AC"/>
    <w:rsid w:val="008E6EA8"/>
    <w:rsid w:val="008F1141"/>
    <w:rsid w:val="008F1FBB"/>
    <w:rsid w:val="008F7098"/>
    <w:rsid w:val="009023FB"/>
    <w:rsid w:val="009038F2"/>
    <w:rsid w:val="00903E1C"/>
    <w:rsid w:val="00906D3A"/>
    <w:rsid w:val="009077E5"/>
    <w:rsid w:val="00915067"/>
    <w:rsid w:val="00916002"/>
    <w:rsid w:val="009215F5"/>
    <w:rsid w:val="00922737"/>
    <w:rsid w:val="00923541"/>
    <w:rsid w:val="00923647"/>
    <w:rsid w:val="00924106"/>
    <w:rsid w:val="0092510A"/>
    <w:rsid w:val="0093597E"/>
    <w:rsid w:val="00935EF0"/>
    <w:rsid w:val="009372EF"/>
    <w:rsid w:val="0095232A"/>
    <w:rsid w:val="0096071F"/>
    <w:rsid w:val="0096649D"/>
    <w:rsid w:val="00971DB1"/>
    <w:rsid w:val="00980963"/>
    <w:rsid w:val="00980C2F"/>
    <w:rsid w:val="00982ECF"/>
    <w:rsid w:val="00984901"/>
    <w:rsid w:val="0099694A"/>
    <w:rsid w:val="00997DD5"/>
    <w:rsid w:val="009A48DF"/>
    <w:rsid w:val="009A4F78"/>
    <w:rsid w:val="009A6637"/>
    <w:rsid w:val="009B32A5"/>
    <w:rsid w:val="009B3A23"/>
    <w:rsid w:val="009B4524"/>
    <w:rsid w:val="009B5EB0"/>
    <w:rsid w:val="009B6FD3"/>
    <w:rsid w:val="009B7BBF"/>
    <w:rsid w:val="009C17DA"/>
    <w:rsid w:val="009C355C"/>
    <w:rsid w:val="009C3F2D"/>
    <w:rsid w:val="009D0F8A"/>
    <w:rsid w:val="009D2CFA"/>
    <w:rsid w:val="009D7897"/>
    <w:rsid w:val="009E3937"/>
    <w:rsid w:val="009E4FAF"/>
    <w:rsid w:val="009F1D02"/>
    <w:rsid w:val="009F5C28"/>
    <w:rsid w:val="00A13358"/>
    <w:rsid w:val="00A1429F"/>
    <w:rsid w:val="00A177DE"/>
    <w:rsid w:val="00A17DD1"/>
    <w:rsid w:val="00A210D0"/>
    <w:rsid w:val="00A21FE4"/>
    <w:rsid w:val="00A274DD"/>
    <w:rsid w:val="00A33BE7"/>
    <w:rsid w:val="00A34C16"/>
    <w:rsid w:val="00A450AF"/>
    <w:rsid w:val="00A452F2"/>
    <w:rsid w:val="00A525CB"/>
    <w:rsid w:val="00A52D19"/>
    <w:rsid w:val="00A60AD1"/>
    <w:rsid w:val="00A6217D"/>
    <w:rsid w:val="00A667B5"/>
    <w:rsid w:val="00A67974"/>
    <w:rsid w:val="00A70265"/>
    <w:rsid w:val="00A713E7"/>
    <w:rsid w:val="00A718B5"/>
    <w:rsid w:val="00A730F8"/>
    <w:rsid w:val="00A74CF5"/>
    <w:rsid w:val="00A770A2"/>
    <w:rsid w:val="00A80F0C"/>
    <w:rsid w:val="00A8481A"/>
    <w:rsid w:val="00AA31BA"/>
    <w:rsid w:val="00AA7A19"/>
    <w:rsid w:val="00AB4193"/>
    <w:rsid w:val="00AB437D"/>
    <w:rsid w:val="00AB69B7"/>
    <w:rsid w:val="00AC0549"/>
    <w:rsid w:val="00AC4DC1"/>
    <w:rsid w:val="00AC4F54"/>
    <w:rsid w:val="00AC54C7"/>
    <w:rsid w:val="00AC6D06"/>
    <w:rsid w:val="00AC761F"/>
    <w:rsid w:val="00AD13EF"/>
    <w:rsid w:val="00AD68A7"/>
    <w:rsid w:val="00AD77BA"/>
    <w:rsid w:val="00AE21BA"/>
    <w:rsid w:val="00AE3D13"/>
    <w:rsid w:val="00AE72C5"/>
    <w:rsid w:val="00AF6328"/>
    <w:rsid w:val="00B000B7"/>
    <w:rsid w:val="00B06249"/>
    <w:rsid w:val="00B12DB0"/>
    <w:rsid w:val="00B216E5"/>
    <w:rsid w:val="00B2272F"/>
    <w:rsid w:val="00B240FC"/>
    <w:rsid w:val="00B31F3F"/>
    <w:rsid w:val="00B35BDB"/>
    <w:rsid w:val="00B42157"/>
    <w:rsid w:val="00B45E01"/>
    <w:rsid w:val="00B56159"/>
    <w:rsid w:val="00B61EAC"/>
    <w:rsid w:val="00B6435F"/>
    <w:rsid w:val="00B650C3"/>
    <w:rsid w:val="00B73AB3"/>
    <w:rsid w:val="00B74DB0"/>
    <w:rsid w:val="00B75E56"/>
    <w:rsid w:val="00B846DF"/>
    <w:rsid w:val="00B90767"/>
    <w:rsid w:val="00BA1A92"/>
    <w:rsid w:val="00BA2435"/>
    <w:rsid w:val="00BA50EA"/>
    <w:rsid w:val="00BB0854"/>
    <w:rsid w:val="00BB2E7A"/>
    <w:rsid w:val="00BC1C8D"/>
    <w:rsid w:val="00BC1E61"/>
    <w:rsid w:val="00BD215A"/>
    <w:rsid w:val="00BE3EFB"/>
    <w:rsid w:val="00BE7BAF"/>
    <w:rsid w:val="00BF5D51"/>
    <w:rsid w:val="00BF712F"/>
    <w:rsid w:val="00C00BD2"/>
    <w:rsid w:val="00C03ABB"/>
    <w:rsid w:val="00C04403"/>
    <w:rsid w:val="00C0570D"/>
    <w:rsid w:val="00C17FF8"/>
    <w:rsid w:val="00C20710"/>
    <w:rsid w:val="00C20E06"/>
    <w:rsid w:val="00C2161A"/>
    <w:rsid w:val="00C315C9"/>
    <w:rsid w:val="00C4319D"/>
    <w:rsid w:val="00C4589A"/>
    <w:rsid w:val="00C517A9"/>
    <w:rsid w:val="00C5531D"/>
    <w:rsid w:val="00C666EE"/>
    <w:rsid w:val="00C71ADE"/>
    <w:rsid w:val="00C73C03"/>
    <w:rsid w:val="00C753D3"/>
    <w:rsid w:val="00C81062"/>
    <w:rsid w:val="00C932FF"/>
    <w:rsid w:val="00C944C0"/>
    <w:rsid w:val="00CA6D70"/>
    <w:rsid w:val="00CB5510"/>
    <w:rsid w:val="00CB5BC5"/>
    <w:rsid w:val="00CB60F5"/>
    <w:rsid w:val="00CC2589"/>
    <w:rsid w:val="00CC3C5E"/>
    <w:rsid w:val="00CC6F8F"/>
    <w:rsid w:val="00CC777E"/>
    <w:rsid w:val="00CC7B5B"/>
    <w:rsid w:val="00CD0A0F"/>
    <w:rsid w:val="00CD3C04"/>
    <w:rsid w:val="00CD4CC7"/>
    <w:rsid w:val="00CF04EF"/>
    <w:rsid w:val="00CF095D"/>
    <w:rsid w:val="00CF0F55"/>
    <w:rsid w:val="00CF1D50"/>
    <w:rsid w:val="00CF6B91"/>
    <w:rsid w:val="00CF7AD5"/>
    <w:rsid w:val="00CF7BE6"/>
    <w:rsid w:val="00D00763"/>
    <w:rsid w:val="00D01381"/>
    <w:rsid w:val="00D03DA8"/>
    <w:rsid w:val="00D041D4"/>
    <w:rsid w:val="00D136D1"/>
    <w:rsid w:val="00D15014"/>
    <w:rsid w:val="00D163CB"/>
    <w:rsid w:val="00D21993"/>
    <w:rsid w:val="00D2484E"/>
    <w:rsid w:val="00D375A5"/>
    <w:rsid w:val="00D421E5"/>
    <w:rsid w:val="00D46B23"/>
    <w:rsid w:val="00D52FD8"/>
    <w:rsid w:val="00D61461"/>
    <w:rsid w:val="00D70492"/>
    <w:rsid w:val="00D73540"/>
    <w:rsid w:val="00D77900"/>
    <w:rsid w:val="00D82065"/>
    <w:rsid w:val="00D82F02"/>
    <w:rsid w:val="00D83C2A"/>
    <w:rsid w:val="00D83F32"/>
    <w:rsid w:val="00D87A75"/>
    <w:rsid w:val="00D93B74"/>
    <w:rsid w:val="00D959FC"/>
    <w:rsid w:val="00D97592"/>
    <w:rsid w:val="00D97F4F"/>
    <w:rsid w:val="00DA1526"/>
    <w:rsid w:val="00DA7257"/>
    <w:rsid w:val="00DB0664"/>
    <w:rsid w:val="00DB24FF"/>
    <w:rsid w:val="00DB3C24"/>
    <w:rsid w:val="00DB542A"/>
    <w:rsid w:val="00DB6FAA"/>
    <w:rsid w:val="00DC3933"/>
    <w:rsid w:val="00DD0D8F"/>
    <w:rsid w:val="00DD2796"/>
    <w:rsid w:val="00DD29C6"/>
    <w:rsid w:val="00DD2B06"/>
    <w:rsid w:val="00DD2ED8"/>
    <w:rsid w:val="00DD4165"/>
    <w:rsid w:val="00DE5C19"/>
    <w:rsid w:val="00DE65AC"/>
    <w:rsid w:val="00DF728B"/>
    <w:rsid w:val="00E020EC"/>
    <w:rsid w:val="00E04FD9"/>
    <w:rsid w:val="00E07A21"/>
    <w:rsid w:val="00E12F89"/>
    <w:rsid w:val="00E17EBA"/>
    <w:rsid w:val="00E24120"/>
    <w:rsid w:val="00E2424A"/>
    <w:rsid w:val="00E41389"/>
    <w:rsid w:val="00E53E85"/>
    <w:rsid w:val="00E576D7"/>
    <w:rsid w:val="00E57D7E"/>
    <w:rsid w:val="00E6055D"/>
    <w:rsid w:val="00E717A0"/>
    <w:rsid w:val="00E72A6C"/>
    <w:rsid w:val="00E73184"/>
    <w:rsid w:val="00E8004F"/>
    <w:rsid w:val="00E81E49"/>
    <w:rsid w:val="00E91BF3"/>
    <w:rsid w:val="00E9280B"/>
    <w:rsid w:val="00E9760F"/>
    <w:rsid w:val="00EA3E09"/>
    <w:rsid w:val="00EB0684"/>
    <w:rsid w:val="00EB277A"/>
    <w:rsid w:val="00EB2E20"/>
    <w:rsid w:val="00EB3CF6"/>
    <w:rsid w:val="00EB3D68"/>
    <w:rsid w:val="00EC14D4"/>
    <w:rsid w:val="00EC26CA"/>
    <w:rsid w:val="00ED10E5"/>
    <w:rsid w:val="00ED1BBE"/>
    <w:rsid w:val="00ED3654"/>
    <w:rsid w:val="00EE0396"/>
    <w:rsid w:val="00EE182C"/>
    <w:rsid w:val="00EE2C2F"/>
    <w:rsid w:val="00EE6E70"/>
    <w:rsid w:val="00EF1590"/>
    <w:rsid w:val="00EF20C2"/>
    <w:rsid w:val="00EF23F1"/>
    <w:rsid w:val="00EF2425"/>
    <w:rsid w:val="00F03818"/>
    <w:rsid w:val="00F06FC3"/>
    <w:rsid w:val="00F10581"/>
    <w:rsid w:val="00F15FFA"/>
    <w:rsid w:val="00F17A3B"/>
    <w:rsid w:val="00F20605"/>
    <w:rsid w:val="00F2065A"/>
    <w:rsid w:val="00F21BD5"/>
    <w:rsid w:val="00F25FE3"/>
    <w:rsid w:val="00F31B51"/>
    <w:rsid w:val="00F324C5"/>
    <w:rsid w:val="00F43E4F"/>
    <w:rsid w:val="00F46E00"/>
    <w:rsid w:val="00F570CF"/>
    <w:rsid w:val="00F61A63"/>
    <w:rsid w:val="00F62E9E"/>
    <w:rsid w:val="00F67484"/>
    <w:rsid w:val="00F6789B"/>
    <w:rsid w:val="00F67A1B"/>
    <w:rsid w:val="00F72152"/>
    <w:rsid w:val="00F7416C"/>
    <w:rsid w:val="00F747DE"/>
    <w:rsid w:val="00F7540A"/>
    <w:rsid w:val="00F7558C"/>
    <w:rsid w:val="00F77C80"/>
    <w:rsid w:val="00F80D5C"/>
    <w:rsid w:val="00F84701"/>
    <w:rsid w:val="00F94365"/>
    <w:rsid w:val="00FA0CDE"/>
    <w:rsid w:val="00FB0ACC"/>
    <w:rsid w:val="00FB72C0"/>
    <w:rsid w:val="00FC0DD4"/>
    <w:rsid w:val="00FC1FBA"/>
    <w:rsid w:val="00FC38F7"/>
    <w:rsid w:val="00FD0DAD"/>
    <w:rsid w:val="00FD166D"/>
    <w:rsid w:val="00FD6F77"/>
    <w:rsid w:val="00FE5471"/>
    <w:rsid w:val="00FE71AE"/>
    <w:rsid w:val="00FF0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BF1BBBD"/>
  <w14:defaultImageDpi w14:val="0"/>
  <w15:docId w15:val="{045B4611-03DE-8F43-A783-C7EF7CA06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17B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LineNumber">
    <w:name w:val="line number"/>
    <w:basedOn w:val="DefaultParagraphFont"/>
    <w:uiPriority w:val="99"/>
    <w:semiHidden/>
    <w:unhideWhenUsed/>
    <w:rsid w:val="0012011E"/>
    <w:rPr>
      <w:rFonts w:cs="Times New Roman"/>
    </w:rPr>
  </w:style>
  <w:style w:type="character" w:styleId="Hyperlink">
    <w:name w:val="Hyperlink"/>
    <w:basedOn w:val="DefaultParagraphFont"/>
    <w:uiPriority w:val="99"/>
    <w:unhideWhenUsed/>
    <w:rsid w:val="00DB0664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CB60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D486B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9B3A2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A0DF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0DF3"/>
  </w:style>
  <w:style w:type="paragraph" w:styleId="Footer">
    <w:name w:val="footer"/>
    <w:basedOn w:val="Normal"/>
    <w:link w:val="FooterChar"/>
    <w:uiPriority w:val="99"/>
    <w:unhideWhenUsed/>
    <w:rsid w:val="006A0DF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0D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1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5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48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1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3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0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0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hyperlink" Target="https://docs.python.org/3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hyperlink" Target="https://docs.opencv.org/2.4/doc/tutorials/" TargetMode="Externa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17</Pages>
  <Words>2878</Words>
  <Characters>16405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Formatting Instructions for NIPS -17-</vt:lpstr>
    </vt:vector>
  </TitlesOfParts>
  <Company>Microsoft Corporation</Company>
  <LinksUpToDate>false</LinksUpToDate>
  <CharactersWithSpaces>19245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Formatting Instructions for NIPS -17-</dc:title>
  <dc:creator>NIPS publication chair</dc:creator>
  <cp:lastModifiedBy>Microsoft Office User</cp:lastModifiedBy>
  <cp:revision>616</cp:revision>
  <dcterms:created xsi:type="dcterms:W3CDTF">2012-03-12T18:28:00Z</dcterms:created>
  <dcterms:modified xsi:type="dcterms:W3CDTF">2018-11-05T18:48:00Z</dcterms:modified>
</cp:coreProperties>
</file>